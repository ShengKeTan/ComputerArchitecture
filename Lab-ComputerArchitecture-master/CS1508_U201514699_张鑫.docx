
<file path=[Content_Types].xml><?xml version="1.0" encoding="utf-8"?>
<Types xmlns="http://schemas.openxmlformats.org/package/2006/content-types">
  <Default Extension="png" ContentType="image/png"/>
  <Default Extension="tmp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B6EEBA" w14:textId="4833AFCD" w:rsidR="000C5960" w:rsidRDefault="006E3352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7BC45F5" wp14:editId="430C4158">
                <wp:simplePos x="0" y="0"/>
                <wp:positionH relativeFrom="column">
                  <wp:posOffset>3402965</wp:posOffset>
                </wp:positionH>
                <wp:positionV relativeFrom="paragraph">
                  <wp:posOffset>-909320</wp:posOffset>
                </wp:positionV>
                <wp:extent cx="124460" cy="10681970"/>
                <wp:effectExtent l="0" t="0" r="0" b="0"/>
                <wp:wrapNone/>
                <wp:docPr id="33" name="Rectangle 366" descr="Light vertic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460" cy="10681970"/>
                        </a:xfrm>
                        <a:prstGeom prst="rect">
                          <a:avLst/>
                        </a:prstGeom>
                        <a:blipFill dpi="0" rotWithShape="0">
                          <a:blip r:embed="rId8"/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3882" dir="2700000" algn="ctr" rotWithShape="0">
                                  <a:srgbClr val="D8D8D8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82A4374" id="Rectangle 366" o:spid="_x0000_s1026" alt="Light vertical" style="position:absolute;left:0;text-align:left;margin-left:267.95pt;margin-top:-71.6pt;width:9.8pt;height:841.1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" stroked="f">
                <v:fill r:id="rId9" o:title="Light vertical" recolor="t" type="tile"/>
                <v:shadow color="#d8d8d8" offset="3pt,3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C7124DF" wp14:editId="7675A9EF">
                <wp:simplePos x="0" y="0"/>
                <wp:positionH relativeFrom="column">
                  <wp:posOffset>3527425</wp:posOffset>
                </wp:positionH>
                <wp:positionV relativeFrom="paragraph">
                  <wp:posOffset>-914400</wp:posOffset>
                </wp:positionV>
                <wp:extent cx="2889885" cy="10692130"/>
                <wp:effectExtent l="0" t="0" r="0" b="0"/>
                <wp:wrapNone/>
                <wp:docPr id="32" name="Rectangl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9885" cy="10692130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E840999" id="Rectangle 365" o:spid="_x0000_s1026" style="position:absolute;left:0;text-align:left;margin-left:277.75pt;margin-top:-1in;width:227.55pt;height:841.9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" fillcolor="#9bbb59" stroked="f"/>
            </w:pict>
          </mc:Fallback>
        </mc:AlternateContent>
      </w:r>
    </w:p>
    <w:p w14:paraId="17F117F6" w14:textId="77777777" w:rsidR="000C5960" w:rsidRDefault="000C5960"/>
    <w:p w14:paraId="1730E94C" w14:textId="77777777" w:rsidR="000C5960" w:rsidRDefault="000C5960"/>
    <w:p w14:paraId="4A72D38A" w14:textId="314398D8" w:rsidR="000C5960" w:rsidRDefault="006E3352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F933202" wp14:editId="152E6E21">
                <wp:simplePos x="0" y="0"/>
                <wp:positionH relativeFrom="column">
                  <wp:posOffset>3402965</wp:posOffset>
                </wp:positionH>
                <wp:positionV relativeFrom="paragraph">
                  <wp:posOffset>92710</wp:posOffset>
                </wp:positionV>
                <wp:extent cx="3014345" cy="1063625"/>
                <wp:effectExtent l="0" t="0" r="0" b="0"/>
                <wp:wrapNone/>
                <wp:docPr id="31" name="Rectangl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4345" cy="106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9999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EF2DCBD" w14:textId="02B9C0B3" w:rsidR="003C344E" w:rsidRPr="00394576" w:rsidRDefault="003C344E" w:rsidP="00086216">
                            <w:pPr>
                              <w:pStyle w:val="ac"/>
                              <w:ind w:firstLineChars="197" w:firstLine="1424"/>
                              <w:rPr>
                                <w:rFonts w:ascii="Cambria" w:hAnsi="Cambria"/>
                                <w:b/>
                                <w:bCs/>
                                <w:i/>
                                <w:color w:val="FFFFFF"/>
                                <w:sz w:val="72"/>
                                <w:szCs w:val="72"/>
                              </w:rPr>
                            </w:pPr>
                            <w:r w:rsidRPr="00AA50A1">
                              <w:rPr>
                                <w:rFonts w:ascii="Cambria" w:hAnsi="Cambria"/>
                                <w:b/>
                                <w:i/>
                                <w:noProof/>
                                <w:color w:val="FFFFFF"/>
                                <w:sz w:val="72"/>
                                <w:szCs w:val="72"/>
                              </w:rPr>
                              <w:t>201</w:t>
                            </w:r>
                            <w:r>
                              <w:rPr>
                                <w:rFonts w:ascii="Cambria" w:hAnsi="Cambria"/>
                                <w:b/>
                                <w:i/>
                                <w:noProof/>
                                <w:color w:val="FFFFFF"/>
                                <w:sz w:val="72"/>
                                <w:szCs w:val="72"/>
                              </w:rPr>
                              <w:t>8</w:t>
                            </w:r>
                          </w:p>
                          <w:p w14:paraId="460B2F5A" w14:textId="77777777" w:rsidR="003C344E" w:rsidRDefault="003C344E">
                            <w:pPr>
                              <w:pStyle w:val="ac"/>
                              <w:ind w:firstLineChars="50" w:firstLine="361"/>
                              <w:rPr>
                                <w:rFonts w:ascii="Cambria" w:hAnsi="Cambria"/>
                                <w:b/>
                                <w:bCs/>
                                <w:color w:val="FFFFFF"/>
                                <w:sz w:val="72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933202" id="Rectangle 367" o:spid="_x0000_s1026" style="position:absolute;margin-left:267.95pt;margin-top:7.3pt;width:237.35pt;height:83.7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" filled="f" stroked="f">
                <v:fill opacity="52428f"/>
                <v:textbox inset="28.8pt,14.4pt,14.4pt,14.4pt">
                  <w:txbxContent>
                    <w:p w14:paraId="7EF2DCBD" w14:textId="02B9C0B3" w:rsidR="003C344E" w:rsidRPr="00394576" w:rsidRDefault="003C344E" w:rsidP="00086216">
                      <w:pPr>
                        <w:pStyle w:val="ac"/>
                        <w:ind w:firstLineChars="197" w:firstLine="1424"/>
                        <w:rPr>
                          <w:rFonts w:ascii="Cambria" w:hAnsi="Cambria"/>
                          <w:b/>
                          <w:bCs/>
                          <w:i/>
                          <w:color w:val="FFFFFF"/>
                          <w:sz w:val="72"/>
                          <w:szCs w:val="72"/>
                        </w:rPr>
                      </w:pPr>
                      <w:r w:rsidRPr="00AA50A1">
                        <w:rPr>
                          <w:rFonts w:ascii="Cambria" w:hAnsi="Cambria"/>
                          <w:b/>
                          <w:i/>
                          <w:noProof/>
                          <w:color w:val="FFFFFF"/>
                          <w:sz w:val="72"/>
                          <w:szCs w:val="72"/>
                        </w:rPr>
                        <w:t>201</w:t>
                      </w:r>
                      <w:r>
                        <w:rPr>
                          <w:rFonts w:ascii="Cambria" w:hAnsi="Cambria"/>
                          <w:b/>
                          <w:i/>
                          <w:noProof/>
                          <w:color w:val="FFFFFF"/>
                          <w:sz w:val="72"/>
                          <w:szCs w:val="72"/>
                        </w:rPr>
                        <w:t>8</w:t>
                      </w:r>
                    </w:p>
                    <w:p w14:paraId="460B2F5A" w14:textId="77777777" w:rsidR="003C344E" w:rsidRDefault="003C344E">
                      <w:pPr>
                        <w:pStyle w:val="ac"/>
                        <w:ind w:firstLineChars="50" w:firstLine="361"/>
                        <w:rPr>
                          <w:rFonts w:ascii="Cambria" w:hAnsi="Cambria"/>
                          <w:b/>
                          <w:bCs/>
                          <w:color w:val="FFFFFF"/>
                          <w:sz w:val="72"/>
                          <w:szCs w:val="9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22A2130" w14:textId="73CA8412" w:rsidR="000C5960" w:rsidRDefault="006E3352">
      <w:pPr>
        <w:widowControl/>
        <w:jc w:val="left"/>
      </w:pPr>
      <w:r w:rsidRPr="001431AE">
        <w:rPr>
          <w:noProof/>
        </w:rPr>
        <w:drawing>
          <wp:inline distT="0" distB="0" distL="0" distR="0" wp14:anchorId="0C0BD816" wp14:editId="33FC5EB8">
            <wp:extent cx="3423920" cy="744220"/>
            <wp:effectExtent l="0" t="0" r="0" b="0"/>
            <wp:docPr id="24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920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7EFEE" w14:textId="79F097C7" w:rsidR="000C5960" w:rsidRDefault="006E3352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120A697" wp14:editId="042AD316">
                <wp:simplePos x="0" y="0"/>
                <wp:positionH relativeFrom="column">
                  <wp:posOffset>-142875</wp:posOffset>
                </wp:positionH>
                <wp:positionV relativeFrom="paragraph">
                  <wp:posOffset>121285</wp:posOffset>
                </wp:positionV>
                <wp:extent cx="6122035" cy="725170"/>
                <wp:effectExtent l="0" t="0" r="0" b="0"/>
                <wp:wrapNone/>
                <wp:docPr id="30" name="矩形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72517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57207" w14:textId="3FE463EC" w:rsidR="003C344E" w:rsidRPr="00B5427A" w:rsidRDefault="003C344E" w:rsidP="00B5427A">
                            <w:pPr>
                              <w:pStyle w:val="ac"/>
                              <w:rPr>
                                <w:rFonts w:ascii="华文中宋" w:eastAsia="华文中宋" w:hAnsi="华文中宋"/>
                                <w:color w:val="FFFFFF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计算机系统结构</w:t>
                            </w:r>
                            <w:r w:rsidRPr="00B5427A"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 xml:space="preserve">  </w:t>
                            </w:r>
                            <w:r>
                              <w:rPr>
                                <w:rFonts w:ascii="华文中宋" w:eastAsia="华文中宋" w:hAnsi="华文中宋"/>
                                <w:b/>
                                <w:color w:val="FFFFFF"/>
                                <w:sz w:val="60"/>
                                <w:szCs w:val="60"/>
                              </w:rPr>
                              <w:t xml:space="preserve">  课程</w:t>
                            </w: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实验</w:t>
                            </w:r>
                            <w:r w:rsidRPr="00B5427A"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报告</w:t>
                            </w:r>
                          </w:p>
                        </w:txbxContent>
                      </wps:txbx>
                      <wps:bodyPr rot="0" vert="horz" wrap="square" lIns="182880" tIns="45720" rIns="18288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20A697" id="矩形 16" o:spid="_x0000_s1027" style="position:absolute;margin-left:-11.25pt;margin-top:9.55pt;width:482.05pt;height:57.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" fillcolor="#4f81bd" strokecolor="white" strokeweight="1pt">
                <v:textbox style="mso-fit-shape-to-text:t" inset="14.4pt,,14.4pt">
                  <w:txbxContent>
                    <w:p w14:paraId="2F057207" w14:textId="3FE463EC" w:rsidR="003C344E" w:rsidRPr="00B5427A" w:rsidRDefault="003C344E" w:rsidP="00B5427A">
                      <w:pPr>
                        <w:pStyle w:val="ac"/>
                        <w:rPr>
                          <w:rFonts w:ascii="华文中宋" w:eastAsia="华文中宋" w:hAnsi="华文中宋"/>
                          <w:color w:val="FFFFFF"/>
                          <w:sz w:val="60"/>
                          <w:szCs w:val="60"/>
                        </w:rPr>
                      </w:pP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计算机系统结构</w:t>
                      </w:r>
                      <w:r w:rsidRPr="00B5427A"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 xml:space="preserve">  </w:t>
                      </w:r>
                      <w:r>
                        <w:rPr>
                          <w:rFonts w:ascii="华文中宋" w:eastAsia="华文中宋" w:hAnsi="华文中宋"/>
                          <w:b/>
                          <w:color w:val="FFFFFF"/>
                          <w:sz w:val="60"/>
                          <w:szCs w:val="60"/>
                        </w:rPr>
                        <w:t xml:space="preserve">  课程</w:t>
                      </w: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实验</w:t>
                      </w:r>
                      <w:r w:rsidRPr="00B5427A"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报告</w:t>
                      </w:r>
                    </w:p>
                  </w:txbxContent>
                </v:textbox>
              </v:rect>
            </w:pict>
          </mc:Fallback>
        </mc:AlternateContent>
      </w:r>
    </w:p>
    <w:p w14:paraId="03CC2780" w14:textId="77777777" w:rsidR="000C5960" w:rsidRDefault="000C5960">
      <w:pPr>
        <w:widowControl/>
        <w:jc w:val="left"/>
      </w:pPr>
    </w:p>
    <w:p w14:paraId="4A140927" w14:textId="77777777" w:rsidR="000C5960" w:rsidRDefault="000C5960">
      <w:pPr>
        <w:widowControl/>
        <w:jc w:val="left"/>
      </w:pPr>
    </w:p>
    <w:p w14:paraId="7DB00B16" w14:textId="77777777" w:rsidR="000C5960" w:rsidRDefault="000C5960">
      <w:pPr>
        <w:widowControl/>
        <w:jc w:val="left"/>
      </w:pPr>
    </w:p>
    <w:p w14:paraId="65A636BD" w14:textId="77777777" w:rsidR="000C5960" w:rsidRDefault="000C5960">
      <w:pPr>
        <w:widowControl/>
        <w:jc w:val="left"/>
      </w:pPr>
    </w:p>
    <w:p w14:paraId="348ED24B" w14:textId="77777777" w:rsidR="000C5960" w:rsidRDefault="000C5960">
      <w:pPr>
        <w:widowControl/>
        <w:jc w:val="left"/>
      </w:pPr>
    </w:p>
    <w:p w14:paraId="662654B8" w14:textId="77777777" w:rsidR="000C5960" w:rsidRDefault="000C5960">
      <w:pPr>
        <w:widowControl/>
        <w:jc w:val="left"/>
      </w:pPr>
    </w:p>
    <w:p w14:paraId="678D1000" w14:textId="77777777" w:rsidR="00BD59DA" w:rsidRDefault="00CB2392" w:rsidP="00CB2392">
      <w:pPr>
        <w:widowControl/>
        <w:tabs>
          <w:tab w:val="left" w:pos="1884"/>
        </w:tabs>
        <w:jc w:val="left"/>
      </w:pPr>
      <w:r>
        <w:tab/>
      </w:r>
    </w:p>
    <w:p w14:paraId="29ABC531" w14:textId="77777777" w:rsidR="00BD59DA" w:rsidRDefault="00BD59DA">
      <w:pPr>
        <w:widowControl/>
        <w:jc w:val="left"/>
      </w:pPr>
    </w:p>
    <w:p w14:paraId="3DB89F93" w14:textId="77777777" w:rsidR="00BD59DA" w:rsidRDefault="00BD59DA">
      <w:pPr>
        <w:widowControl/>
        <w:jc w:val="left"/>
      </w:pPr>
    </w:p>
    <w:p w14:paraId="6ECE9BC6" w14:textId="77777777" w:rsidR="00BD59DA" w:rsidRDefault="00BD59DA">
      <w:pPr>
        <w:widowControl/>
        <w:jc w:val="left"/>
      </w:pPr>
    </w:p>
    <w:tbl>
      <w:tblPr>
        <w:tblW w:w="0" w:type="auto"/>
        <w:tblInd w:w="-176" w:type="dxa"/>
        <w:tblLayout w:type="fixed"/>
        <w:tblLook w:val="0000" w:firstRow="0" w:lastRow="0" w:firstColumn="0" w:lastColumn="0" w:noHBand="0" w:noVBand="0"/>
      </w:tblPr>
      <w:tblGrid>
        <w:gridCol w:w="1560"/>
        <w:gridCol w:w="3969"/>
      </w:tblGrid>
      <w:tr w:rsidR="000C5960" w14:paraId="42F459C5" w14:textId="77777777">
        <w:trPr>
          <w:trHeight w:val="567"/>
        </w:trPr>
        <w:tc>
          <w:tcPr>
            <w:tcW w:w="1560" w:type="dxa"/>
            <w:vAlign w:val="bottom"/>
          </w:tcPr>
          <w:p w14:paraId="073ADED0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题    目：</w:t>
            </w:r>
          </w:p>
        </w:tc>
        <w:tc>
          <w:tcPr>
            <w:tcW w:w="3969" w:type="dxa"/>
            <w:tcBorders>
              <w:bottom w:val="single" w:sz="4" w:space="0" w:color="auto"/>
            </w:tcBorders>
            <w:vAlign w:val="bottom"/>
          </w:tcPr>
          <w:p w14:paraId="788289FB" w14:textId="7910025B" w:rsidR="000C5960" w:rsidRDefault="00DD7915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Cache实验</w:t>
            </w:r>
          </w:p>
        </w:tc>
      </w:tr>
      <w:tr w:rsidR="000C5960" w14:paraId="52217837" w14:textId="77777777">
        <w:trPr>
          <w:trHeight w:val="567"/>
        </w:trPr>
        <w:tc>
          <w:tcPr>
            <w:tcW w:w="1560" w:type="dxa"/>
            <w:vAlign w:val="bottom"/>
          </w:tcPr>
          <w:p w14:paraId="3324B083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专    业：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194522E" w14:textId="77777777" w:rsidR="000C5960" w:rsidRDefault="000C5960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计算机科学与技术</w:t>
            </w:r>
          </w:p>
        </w:tc>
      </w:tr>
      <w:tr w:rsidR="000C5960" w14:paraId="7CBDC226" w14:textId="77777777">
        <w:trPr>
          <w:trHeight w:val="567"/>
        </w:trPr>
        <w:tc>
          <w:tcPr>
            <w:tcW w:w="1560" w:type="dxa"/>
            <w:vAlign w:val="bottom"/>
          </w:tcPr>
          <w:p w14:paraId="690DB716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班    级：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E35B06A" w14:textId="12789323" w:rsidR="000C5960" w:rsidRDefault="000C5960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CS</w:t>
            </w:r>
            <w:r w:rsidR="00B172CB">
              <w:rPr>
                <w:rFonts w:ascii="宋体" w:hAnsi="宋体" w:hint="eastAsia"/>
                <w:sz w:val="28"/>
              </w:rPr>
              <w:t>1508</w:t>
            </w:r>
          </w:p>
        </w:tc>
      </w:tr>
      <w:tr w:rsidR="000C5960" w14:paraId="6DA42C36" w14:textId="77777777">
        <w:trPr>
          <w:trHeight w:val="567"/>
        </w:trPr>
        <w:tc>
          <w:tcPr>
            <w:tcW w:w="1560" w:type="dxa"/>
            <w:vAlign w:val="bottom"/>
          </w:tcPr>
          <w:p w14:paraId="16CE1E5F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学    号：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C6FF202" w14:textId="7A4EB4A5" w:rsidR="000C5960" w:rsidRDefault="00B172CB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U20</w:t>
            </w:r>
            <w:r w:rsidR="004E0FFB">
              <w:rPr>
                <w:rFonts w:ascii="宋体" w:hAnsi="宋体" w:hint="eastAsia"/>
                <w:sz w:val="28"/>
              </w:rPr>
              <w:t>1</w:t>
            </w:r>
            <w:r>
              <w:rPr>
                <w:rFonts w:ascii="宋体" w:hAnsi="宋体" w:hint="eastAsia"/>
                <w:sz w:val="28"/>
              </w:rPr>
              <w:t>514699</w:t>
            </w:r>
          </w:p>
        </w:tc>
      </w:tr>
      <w:tr w:rsidR="000C5960" w14:paraId="5BD8511F" w14:textId="77777777">
        <w:trPr>
          <w:trHeight w:val="567"/>
        </w:trPr>
        <w:tc>
          <w:tcPr>
            <w:tcW w:w="1560" w:type="dxa"/>
            <w:vAlign w:val="bottom"/>
          </w:tcPr>
          <w:p w14:paraId="4E410CA0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姓    名：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08E3D74" w14:textId="3992C1B6" w:rsidR="000C5960" w:rsidRDefault="00B172CB" w:rsidP="00546102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张鑫</w:t>
            </w:r>
          </w:p>
        </w:tc>
      </w:tr>
      <w:tr w:rsidR="000C5960" w14:paraId="452D46C5" w14:textId="77777777">
        <w:trPr>
          <w:trHeight w:val="567"/>
        </w:trPr>
        <w:tc>
          <w:tcPr>
            <w:tcW w:w="1560" w:type="dxa"/>
            <w:vAlign w:val="bottom"/>
          </w:tcPr>
          <w:p w14:paraId="14AD0521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电    话：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CAA87EC" w14:textId="4CF47CA5" w:rsidR="000C5960" w:rsidRDefault="00B172CB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1</w:t>
            </w:r>
            <w:r w:rsidR="004E0FFB">
              <w:rPr>
                <w:rFonts w:ascii="宋体" w:hAnsi="宋体" w:hint="eastAsia"/>
                <w:sz w:val="28"/>
              </w:rPr>
              <w:t>5</w:t>
            </w:r>
            <w:r>
              <w:rPr>
                <w:rFonts w:ascii="宋体" w:hAnsi="宋体" w:hint="eastAsia"/>
                <w:sz w:val="28"/>
              </w:rPr>
              <w:t>927282852</w:t>
            </w:r>
          </w:p>
        </w:tc>
      </w:tr>
      <w:tr w:rsidR="000C5960" w14:paraId="07ECEBE8" w14:textId="77777777">
        <w:trPr>
          <w:trHeight w:val="567"/>
        </w:trPr>
        <w:tc>
          <w:tcPr>
            <w:tcW w:w="1560" w:type="dxa"/>
            <w:vAlign w:val="bottom"/>
          </w:tcPr>
          <w:p w14:paraId="7500CBD4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邮    件：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A98832B" w14:textId="3BE0A553" w:rsidR="000C5960" w:rsidRDefault="00B172CB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/>
                <w:sz w:val="28"/>
              </w:rPr>
              <w:t>z</w:t>
            </w:r>
            <w:r>
              <w:rPr>
                <w:rFonts w:ascii="宋体" w:hAnsi="宋体" w:hint="eastAsia"/>
                <w:sz w:val="28"/>
              </w:rPr>
              <w:t>hangxinhust@qq</w:t>
            </w:r>
            <w:r>
              <w:rPr>
                <w:rFonts w:ascii="宋体" w:hAnsi="宋体"/>
                <w:sz w:val="28"/>
              </w:rPr>
              <w:t>.com</w:t>
            </w:r>
          </w:p>
        </w:tc>
      </w:tr>
      <w:tr w:rsidR="000C5960" w14:paraId="5D8B5174" w14:textId="77777777">
        <w:trPr>
          <w:trHeight w:val="567"/>
        </w:trPr>
        <w:tc>
          <w:tcPr>
            <w:tcW w:w="1560" w:type="dxa"/>
            <w:vAlign w:val="bottom"/>
          </w:tcPr>
          <w:p w14:paraId="2722CA3F" w14:textId="4192C683" w:rsidR="000C5960" w:rsidRDefault="006E3352">
            <w:pPr>
              <w:rPr>
                <w:rFonts w:ascii="黑体" w:eastAsia="黑体" w:hAnsi="黑体"/>
                <w:sz w:val="28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9776" behindDoc="0" locked="0" layoutInCell="1" allowOverlap="1" wp14:anchorId="6FEAA4DA" wp14:editId="372C8262">
                      <wp:simplePos x="0" y="0"/>
                      <wp:positionH relativeFrom="column">
                        <wp:posOffset>3848100</wp:posOffset>
                      </wp:positionH>
                      <wp:positionV relativeFrom="paragraph">
                        <wp:posOffset>272415</wp:posOffset>
                      </wp:positionV>
                      <wp:extent cx="2327275" cy="2254885"/>
                      <wp:effectExtent l="0" t="0" r="0" b="0"/>
                      <wp:wrapNone/>
                      <wp:docPr id="27" name="Group 9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 noChangeAspect="1"/>
                            </wpg:cNvGrpSpPr>
                            <wpg:grpSpPr bwMode="auto">
                              <a:xfrm>
                                <a:off x="0" y="0"/>
                                <a:ext cx="2327275" cy="2254885"/>
                                <a:chOff x="0" y="0"/>
                                <a:chExt cx="3665" cy="355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8" name="图片 9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55" y="0"/>
                                  <a:ext cx="3510" cy="295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9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2953"/>
                                  <a:ext cx="3522" cy="59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group w14:anchorId="26F644C5" id="Group 9" o:spid="_x0000_s1026" style="position:absolute;left:0;text-align:left;margin-left:303pt;margin-top:21.45pt;width:183.25pt;height:177.55pt;z-index:251659776" coordsize="3665,3551" o:gfxdata="UEsDBBQABgAIAAAAIQARD8ALFQEAAEcCAAATAAAAW0NvbnRlbnRfVHlwZXNdLnhtbJSSQU7DMBBF&#10;90jcwfIWJQ5dIISadEHKEhAqB7CcSWIRjy2PCentsdNWgipFYumZeX/+t73eTGZgI3jSFkt+mxec&#10;ASrbaOxK/r57yu45oyCxkYNFKPkeiG+q66v1bu+AWKSRSt6H4B6EINWDkZRbBxg7rfVGhnj0nXBS&#10;fcgOxKoo7oSyGABDFpIGr9Y1tPJzCGw7xfLBicOOs8fDXFpVcm0Sn+pikQDTLhJTljrLjIeBzi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">
                      <o:lock v:ext="edit" aspectratio="t"/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图片 98" o:spid="_x0000_s1027" type="#_x0000_t75" style="position:absolute;left:155;width:3510;height:29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">
                        <v:imagedata r:id="rId14" o:title=""/>
                      </v:shape>
                      <v:shape id="Picture 11" o:spid="_x0000_s1028" type="#_x0000_t75" style="position:absolute;top:2953;width:3522;height:5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">
                        <v:imagedata r:id="rId15" o:title=""/>
                      </v:shape>
                    </v:group>
                  </w:pict>
                </mc:Fallback>
              </mc:AlternateContent>
            </w:r>
            <w:r w:rsidR="000C5960">
              <w:rPr>
                <w:rFonts w:ascii="黑体" w:eastAsia="黑体" w:hAnsi="黑体" w:hint="eastAsia"/>
                <w:sz w:val="28"/>
              </w:rPr>
              <w:t>完成日期：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CB597BE" w14:textId="3A804525" w:rsidR="000C5960" w:rsidRDefault="00DD7915">
            <w:pPr>
              <w:jc w:val="center"/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2018-04-23</w:t>
            </w:r>
            <w:r w:rsidR="000C5960">
              <w:rPr>
                <w:rFonts w:ascii="宋体" w:hAnsi="宋体" w:hint="eastAsia"/>
                <w:sz w:val="28"/>
              </w:rPr>
              <w:t xml:space="preserve"> </w:t>
            </w:r>
            <w:r>
              <w:rPr>
                <w:rFonts w:ascii="宋体" w:hAnsi="宋体" w:hint="eastAsia"/>
                <w:sz w:val="28"/>
              </w:rPr>
              <w:t>周一</w:t>
            </w:r>
            <w:r w:rsidR="000C5960">
              <w:rPr>
                <w:rFonts w:ascii="宋体" w:hAnsi="宋体" w:hint="eastAsia"/>
                <w:sz w:val="28"/>
              </w:rPr>
              <w:t>下午</w:t>
            </w:r>
          </w:p>
        </w:tc>
      </w:tr>
    </w:tbl>
    <w:p w14:paraId="44C0ABAD" w14:textId="77777777" w:rsidR="000C5960" w:rsidRDefault="000C5960">
      <w:pPr>
        <w:widowControl/>
        <w:jc w:val="left"/>
        <w:sectPr w:rsidR="000C5960" w:rsidSect="00976F7A">
          <w:headerReference w:type="default" r:id="rId16"/>
          <w:pgSz w:w="11906" w:h="16838"/>
          <w:pgMar w:top="1440" w:right="1416" w:bottom="1440" w:left="1800" w:header="851" w:footer="992" w:gutter="0"/>
          <w:pgNumType w:start="0"/>
          <w:cols w:space="720"/>
          <w:docGrid w:type="lines" w:linePitch="326"/>
        </w:sectPr>
      </w:pPr>
    </w:p>
    <w:p w14:paraId="50BBC379" w14:textId="77777777" w:rsidR="0095120A" w:rsidRDefault="000C5960" w:rsidP="00591A3F">
      <w:pPr>
        <w:pStyle w:val="afb"/>
        <w:spacing w:line="720" w:lineRule="auto"/>
        <w:ind w:firstLine="0"/>
        <w:jc w:val="center"/>
        <w:rPr>
          <w:rFonts w:ascii="黑体" w:eastAsia="黑体" w:hAnsi="黑体"/>
          <w:sz w:val="32"/>
          <w:szCs w:val="32"/>
        </w:rPr>
      </w:pPr>
      <w:bookmarkStart w:id="0" w:name="_Toc134007856"/>
      <w:bookmarkStart w:id="1" w:name="_Toc135227306"/>
      <w:bookmarkStart w:id="2" w:name="_Toc135227385"/>
      <w:bookmarkStart w:id="3" w:name="_Toc135227507"/>
      <w:bookmarkStart w:id="4" w:name="_Toc135227598"/>
      <w:bookmarkStart w:id="5" w:name="_Toc135229710"/>
      <w:bookmarkStart w:id="6" w:name="_Toc266358958"/>
      <w:r>
        <w:rPr>
          <w:rFonts w:ascii="黑体" w:eastAsia="黑体" w:hAnsi="黑体" w:hint="eastAsia"/>
          <w:sz w:val="32"/>
          <w:szCs w:val="32"/>
        </w:rPr>
        <w:lastRenderedPageBreak/>
        <w:t>目   录</w:t>
      </w:r>
      <w:bookmarkStart w:id="7" w:name="_Toc134007857"/>
      <w:bookmarkStart w:id="8" w:name="_Toc135227307"/>
      <w:bookmarkStart w:id="9" w:name="_Toc135227386"/>
      <w:bookmarkStart w:id="10" w:name="_Toc135227508"/>
      <w:bookmarkStart w:id="11" w:name="_Toc135229711"/>
      <w:bookmarkStart w:id="12" w:name="_Toc266358959"/>
      <w:bookmarkEnd w:id="0"/>
      <w:bookmarkEnd w:id="1"/>
      <w:bookmarkEnd w:id="2"/>
      <w:bookmarkEnd w:id="3"/>
      <w:bookmarkEnd w:id="4"/>
      <w:bookmarkEnd w:id="5"/>
      <w:bookmarkEnd w:id="6"/>
    </w:p>
    <w:p w14:paraId="563A182A" w14:textId="5478AA3E" w:rsidR="00144D62" w:rsidRDefault="0095120A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"1-2" \h \z \u</w:instrText>
      </w:r>
      <w:r>
        <w:instrText xml:space="preserve"> </w:instrText>
      </w:r>
      <w:r>
        <w:fldChar w:fldCharType="separate"/>
      </w:r>
      <w:hyperlink w:anchor="_Toc512162180" w:history="1">
        <w:r w:rsidR="00144D62" w:rsidRPr="00F60011">
          <w:rPr>
            <w:rStyle w:val="af"/>
            <w:noProof/>
          </w:rPr>
          <w:t>1</w:t>
        </w:r>
        <w:r w:rsidR="00144D6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144D62" w:rsidRPr="00F60011">
          <w:rPr>
            <w:rStyle w:val="af"/>
            <w:noProof/>
          </w:rPr>
          <w:t>课程实验概述</w:t>
        </w:r>
        <w:r w:rsidR="00144D62">
          <w:rPr>
            <w:noProof/>
            <w:webHidden/>
          </w:rPr>
          <w:tab/>
        </w:r>
        <w:r w:rsidR="00144D62">
          <w:rPr>
            <w:noProof/>
            <w:webHidden/>
          </w:rPr>
          <w:fldChar w:fldCharType="begin"/>
        </w:r>
        <w:r w:rsidR="00144D62">
          <w:rPr>
            <w:noProof/>
            <w:webHidden/>
          </w:rPr>
          <w:instrText xml:space="preserve"> PAGEREF _Toc512162180 \h </w:instrText>
        </w:r>
        <w:r w:rsidR="00144D62">
          <w:rPr>
            <w:noProof/>
            <w:webHidden/>
          </w:rPr>
        </w:r>
        <w:r w:rsidR="00144D62">
          <w:rPr>
            <w:noProof/>
            <w:webHidden/>
          </w:rPr>
          <w:fldChar w:fldCharType="separate"/>
        </w:r>
        <w:r w:rsidR="00144D62">
          <w:rPr>
            <w:noProof/>
            <w:webHidden/>
          </w:rPr>
          <w:t>1</w:t>
        </w:r>
        <w:r w:rsidR="00144D62">
          <w:rPr>
            <w:noProof/>
            <w:webHidden/>
          </w:rPr>
          <w:fldChar w:fldCharType="end"/>
        </w:r>
      </w:hyperlink>
    </w:p>
    <w:p w14:paraId="0DBDF65A" w14:textId="369149C9" w:rsidR="00144D62" w:rsidRDefault="00144D62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2162181" w:history="1">
        <w:r w:rsidRPr="00F60011">
          <w:rPr>
            <w:rStyle w:val="af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F60011">
          <w:rPr>
            <w:rStyle w:val="af"/>
            <w:noProof/>
          </w:rPr>
          <w:t>实验目的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_Toc512162181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BA08E2C" w14:textId="558B455A" w:rsidR="00144D62" w:rsidRDefault="00144D62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2162182" w:history="1">
        <w:r w:rsidRPr="00F60011">
          <w:rPr>
            <w:rStyle w:val="af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F60011">
          <w:rPr>
            <w:rStyle w:val="af"/>
            <w:noProof/>
          </w:rPr>
          <w:t>设计任务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_Toc512162182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97AFFA7" w14:textId="4985F8C8" w:rsidR="00144D62" w:rsidRDefault="00144D62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2162183" w:history="1">
        <w:r w:rsidRPr="00F60011">
          <w:rPr>
            <w:rStyle w:val="af"/>
            <w:noProof/>
          </w:rPr>
          <w:t>1.3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F60011">
          <w:rPr>
            <w:rStyle w:val="af"/>
            <w:noProof/>
          </w:rPr>
          <w:t>设计要求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_Toc512162183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EAEA96C" w14:textId="17645F7E" w:rsidR="00144D62" w:rsidRDefault="00144D62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2162184" w:history="1">
        <w:r w:rsidRPr="00F60011">
          <w:rPr>
            <w:rStyle w:val="af"/>
            <w:noProof/>
          </w:rPr>
          <w:t>1.4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F60011">
          <w:rPr>
            <w:rStyle w:val="af"/>
            <w:noProof/>
          </w:rPr>
          <w:t>技术指标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_Toc512162184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DA66275" w14:textId="10632E12" w:rsidR="00144D62" w:rsidRDefault="00144D62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2162185" w:history="1">
        <w:r w:rsidRPr="00F60011">
          <w:rPr>
            <w:rStyle w:val="af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F60011">
          <w:rPr>
            <w:rStyle w:val="af"/>
            <w:noProof/>
          </w:rPr>
          <w:t>总体方案设计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_Toc512162185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31C149E" w14:textId="08D5B287" w:rsidR="00144D62" w:rsidRDefault="00144D62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2162186" w:history="1">
        <w:r w:rsidRPr="00F60011">
          <w:rPr>
            <w:rStyle w:val="af"/>
            <w:noProof/>
          </w:rPr>
          <w:t>2.1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F60011">
          <w:rPr>
            <w:rStyle w:val="af"/>
            <w:noProof/>
          </w:rPr>
          <w:t>Cache</w:t>
        </w:r>
        <w:r w:rsidRPr="00F60011">
          <w:rPr>
            <w:rStyle w:val="af"/>
            <w:noProof/>
          </w:rPr>
          <w:t>模拟器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_Toc512162186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74FE3D1" w14:textId="1DC914BB" w:rsidR="00144D62" w:rsidRDefault="00144D62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2162187" w:history="1">
        <w:r w:rsidRPr="00F60011">
          <w:rPr>
            <w:rStyle w:val="af"/>
            <w:noProof/>
          </w:rPr>
          <w:t>2.2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F60011">
          <w:rPr>
            <w:rStyle w:val="af"/>
            <w:noProof/>
          </w:rPr>
          <w:t>矩阵转置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_Toc512162187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EE38A7C" w14:textId="3244587D" w:rsidR="00144D62" w:rsidRDefault="00144D62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2162188" w:history="1">
        <w:r w:rsidRPr="00F60011">
          <w:rPr>
            <w:rStyle w:val="af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F60011">
          <w:rPr>
            <w:rStyle w:val="af"/>
            <w:noProof/>
          </w:rPr>
          <w:t>详细设计与实现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_Toc512162188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A44B4C7" w14:textId="7722EF70" w:rsidR="00144D62" w:rsidRDefault="00144D62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2162189" w:history="1">
        <w:r w:rsidRPr="00F60011">
          <w:rPr>
            <w:rStyle w:val="af"/>
            <w:noProof/>
          </w:rPr>
          <w:t>3.1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F60011">
          <w:rPr>
            <w:rStyle w:val="af"/>
            <w:noProof/>
          </w:rPr>
          <w:t>Cache</w:t>
        </w:r>
        <w:r w:rsidRPr="00F60011">
          <w:rPr>
            <w:rStyle w:val="af"/>
            <w:noProof/>
          </w:rPr>
          <w:t>模拟器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_Toc512162189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8D80857" w14:textId="33CC6FB4" w:rsidR="00144D62" w:rsidRDefault="00144D62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2162190" w:history="1">
        <w:r w:rsidRPr="00F60011">
          <w:rPr>
            <w:rStyle w:val="af"/>
            <w:noProof/>
          </w:rPr>
          <w:t>3.2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F60011">
          <w:rPr>
            <w:rStyle w:val="af"/>
            <w:noProof/>
          </w:rPr>
          <w:t>矩阵转置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_Toc512162190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2C4C77A" w14:textId="646B3DE0" w:rsidR="00144D62" w:rsidRDefault="00144D62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2162191" w:history="1">
        <w:r w:rsidRPr="00F60011">
          <w:rPr>
            <w:rStyle w:val="af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F60011">
          <w:rPr>
            <w:rStyle w:val="af"/>
            <w:noProof/>
          </w:rPr>
          <w:t>实验过程与调试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_Toc512162191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254CF0" w14:textId="0C872EFC" w:rsidR="00144D62" w:rsidRDefault="00144D62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2162192" w:history="1">
        <w:r w:rsidRPr="00F60011">
          <w:rPr>
            <w:rStyle w:val="af"/>
            <w:noProof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F60011">
          <w:rPr>
            <w:rStyle w:val="af"/>
            <w:noProof/>
          </w:rPr>
          <w:t>功能测试和性能分析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_Toc512162192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C05872D" w14:textId="5FFECFE0" w:rsidR="00144D62" w:rsidRDefault="00144D62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2162193" w:history="1">
        <w:r w:rsidRPr="00F60011">
          <w:rPr>
            <w:rStyle w:val="af"/>
            <w:noProof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F60011">
          <w:rPr>
            <w:rStyle w:val="af"/>
            <w:noProof/>
          </w:rPr>
          <w:t>主要故障与调试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_Toc512162193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B1FC114" w14:textId="7AEEC476" w:rsidR="00144D62" w:rsidRDefault="00144D62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2162194" w:history="1">
        <w:r w:rsidRPr="00F60011">
          <w:rPr>
            <w:rStyle w:val="af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Pr="00F60011">
          <w:rPr>
            <w:rStyle w:val="af"/>
            <w:noProof/>
          </w:rPr>
          <w:t>实验总结与心得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_Toc512162194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C3F26A9" w14:textId="68A70ACF" w:rsidR="00144D62" w:rsidRDefault="00144D62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2162195" w:history="1">
        <w:r w:rsidRPr="00F60011">
          <w:rPr>
            <w:rStyle w:val="af"/>
            <w:noProof/>
          </w:rPr>
          <w:t>5.1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F60011">
          <w:rPr>
            <w:rStyle w:val="af"/>
            <w:noProof/>
          </w:rPr>
          <w:t>实验总结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_Toc512162195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DBAE7C0" w14:textId="4ADA00CA" w:rsidR="00144D62" w:rsidRDefault="00144D62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512162196" w:history="1">
        <w:r w:rsidRPr="00F60011">
          <w:rPr>
            <w:rStyle w:val="af"/>
            <w:noProof/>
          </w:rPr>
          <w:t>5.2</w:t>
        </w:r>
        <w:r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Pr="00F60011">
          <w:rPr>
            <w:rStyle w:val="af"/>
            <w:noProof/>
          </w:rPr>
          <w:t>实验心得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_Toc512162196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659A018" w14:textId="32840048" w:rsidR="00144D62" w:rsidRDefault="00144D62">
      <w:pPr>
        <w:pStyle w:val="11"/>
        <w:tabs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512162197" w:history="1">
        <w:r w:rsidRPr="00F60011">
          <w:rPr>
            <w:rStyle w:val="af"/>
            <w:noProof/>
          </w:rPr>
          <w:t>参考文献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_Toc512162197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F747491" w14:textId="241F0CC8" w:rsidR="0095120A" w:rsidRDefault="0095120A" w:rsidP="00E1176C">
      <w:r>
        <w:fldChar w:fldCharType="end"/>
      </w:r>
    </w:p>
    <w:p w14:paraId="01A89407" w14:textId="77777777" w:rsidR="0095120A" w:rsidRDefault="0095120A" w:rsidP="00E1176C">
      <w:pPr>
        <w:tabs>
          <w:tab w:val="left" w:pos="3840"/>
        </w:tabs>
      </w:pPr>
      <w:r>
        <w:tab/>
      </w:r>
    </w:p>
    <w:p w14:paraId="3B43909B" w14:textId="77777777" w:rsidR="0095120A" w:rsidRPr="00E1176C" w:rsidRDefault="0095120A" w:rsidP="00E1176C">
      <w:pPr>
        <w:tabs>
          <w:tab w:val="left" w:pos="3840"/>
        </w:tabs>
        <w:sectPr w:rsidR="0095120A" w:rsidRPr="00E1176C" w:rsidSect="00976F7A">
          <w:headerReference w:type="default" r:id="rId17"/>
          <w:footerReference w:type="default" r:id="rId18"/>
          <w:footnotePr>
            <w:numRestart w:val="eachPage"/>
          </w:footnotePr>
          <w:pgSz w:w="11906" w:h="16838"/>
          <w:pgMar w:top="1843" w:right="1531" w:bottom="1588" w:left="1531" w:header="851" w:footer="992" w:gutter="0"/>
          <w:pgNumType w:fmt="upperRoman" w:start="1"/>
          <w:cols w:space="720"/>
          <w:docGrid w:type="linesAndChars" w:linePitch="459"/>
        </w:sectPr>
      </w:pPr>
      <w:r>
        <w:tab/>
      </w:r>
      <w:bookmarkStart w:id="13" w:name="_GoBack"/>
      <w:bookmarkEnd w:id="13"/>
    </w:p>
    <w:p w14:paraId="1D47AF39" w14:textId="2A0F6FC4" w:rsidR="000C5960" w:rsidRPr="00207D8A" w:rsidRDefault="0095120A" w:rsidP="00452323">
      <w:pPr>
        <w:pStyle w:val="10"/>
        <w:numPr>
          <w:ilvl w:val="0"/>
          <w:numId w:val="7"/>
        </w:numPr>
      </w:pPr>
      <w:bookmarkStart w:id="14" w:name="_Toc512162180"/>
      <w:r>
        <w:rPr>
          <w:rFonts w:hint="eastAsia"/>
        </w:rPr>
        <w:lastRenderedPageBreak/>
        <w:t>课程实验</w:t>
      </w:r>
      <w:r w:rsidRPr="00207D8A">
        <w:rPr>
          <w:rFonts w:hint="eastAsia"/>
        </w:rPr>
        <w:t>概述</w:t>
      </w:r>
      <w:bookmarkEnd w:id="7"/>
      <w:bookmarkEnd w:id="8"/>
      <w:bookmarkEnd w:id="9"/>
      <w:bookmarkEnd w:id="10"/>
      <w:bookmarkEnd w:id="11"/>
      <w:bookmarkEnd w:id="12"/>
      <w:bookmarkEnd w:id="14"/>
    </w:p>
    <w:p w14:paraId="6219E629" w14:textId="123E4FDA" w:rsidR="000C5960" w:rsidRPr="001F5053" w:rsidRDefault="0095120A" w:rsidP="00591A3F">
      <w:pPr>
        <w:pStyle w:val="2"/>
        <w:tabs>
          <w:tab w:val="clear" w:pos="720"/>
          <w:tab w:val="left" w:pos="567"/>
        </w:tabs>
        <w:ind w:left="818" w:right="240" w:hanging="818"/>
      </w:pPr>
      <w:bookmarkStart w:id="15" w:name="_Toc512162181"/>
      <w:r>
        <w:rPr>
          <w:rFonts w:hint="eastAsia"/>
        </w:rPr>
        <w:t>实验</w:t>
      </w:r>
      <w:r w:rsidRPr="001F5053">
        <w:rPr>
          <w:rFonts w:hint="eastAsia"/>
        </w:rPr>
        <w:t>目的</w:t>
      </w:r>
      <w:bookmarkEnd w:id="15"/>
    </w:p>
    <w:p w14:paraId="063FC157" w14:textId="395E07D6" w:rsidR="0095120A" w:rsidRPr="0095120A" w:rsidRDefault="00EC3D55" w:rsidP="0095120A">
      <w:pPr>
        <w:spacing w:line="360" w:lineRule="atLeast"/>
        <w:ind w:rightChars="11" w:right="26" w:firstLineChars="200" w:firstLine="480"/>
        <w:rPr>
          <w:rFonts w:ascii="宋体" w:hAnsi="宋体"/>
          <w:color w:val="000000"/>
        </w:rPr>
      </w:pPr>
      <w:bookmarkStart w:id="16" w:name="_Toc134007858"/>
      <w:bookmarkStart w:id="17" w:name="_Toc135227308"/>
      <w:bookmarkStart w:id="18" w:name="_Toc135227387"/>
      <w:bookmarkStart w:id="19" w:name="_Toc135227509"/>
      <w:bookmarkStart w:id="20" w:name="_Toc266358960"/>
      <w:r>
        <w:rPr>
          <w:rFonts w:ascii="宋体" w:hAnsi="宋体" w:hint="eastAsia"/>
        </w:rPr>
        <w:t>计</w:t>
      </w:r>
      <w:r w:rsidR="0095120A">
        <w:rPr>
          <w:rFonts w:ascii="宋体" w:hAnsi="宋体" w:hint="eastAsia"/>
          <w:color w:val="000000"/>
        </w:rPr>
        <w:t>算机系统结构</w:t>
      </w:r>
      <w:r w:rsidRPr="00EC3D55">
        <w:rPr>
          <w:rFonts w:ascii="宋体" w:hAnsi="宋体" w:hint="eastAsia"/>
          <w:color w:val="000000"/>
        </w:rPr>
        <w:t>是计算机专业的核心基础课。</w:t>
      </w:r>
      <w:r w:rsidR="0095120A">
        <w:rPr>
          <w:rFonts w:ascii="宋体" w:hAnsi="宋体" w:hint="eastAsia"/>
          <w:color w:val="000000"/>
        </w:rPr>
        <w:t>课程实验综合利用所学的理论知识，模拟一个简单的cache系统，</w:t>
      </w:r>
      <w:r w:rsidR="0095120A" w:rsidRPr="0095120A">
        <w:rPr>
          <w:rFonts w:ascii="宋体" w:hAnsi="宋体"/>
          <w:color w:val="000000"/>
        </w:rPr>
        <w:t>理解cache</w:t>
      </w:r>
      <w:r w:rsidR="0095120A">
        <w:rPr>
          <w:rFonts w:ascii="宋体" w:hAnsi="宋体" w:hint="eastAsia"/>
          <w:color w:val="000000"/>
        </w:rPr>
        <w:t>工作原理，并</w:t>
      </w:r>
      <w:r w:rsidR="0095120A" w:rsidRPr="0095120A">
        <w:rPr>
          <w:rFonts w:ascii="宋体" w:hAnsi="宋体" w:hint="eastAsia"/>
          <w:color w:val="000000"/>
        </w:rPr>
        <w:t>加深</w:t>
      </w:r>
      <w:r w:rsidR="0095120A" w:rsidRPr="0095120A">
        <w:rPr>
          <w:rFonts w:ascii="宋体" w:hAnsi="宋体"/>
          <w:color w:val="000000"/>
        </w:rPr>
        <w:t>Cache</w:t>
      </w:r>
      <w:r w:rsidR="0095120A" w:rsidRPr="0095120A">
        <w:rPr>
          <w:rFonts w:ascii="宋体" w:hAnsi="宋体" w:hint="eastAsia"/>
          <w:color w:val="000000"/>
        </w:rPr>
        <w:t>缓存组成结构对</w:t>
      </w:r>
      <w:r w:rsidR="0095120A" w:rsidRPr="0095120A">
        <w:rPr>
          <w:rFonts w:ascii="宋体" w:hAnsi="宋体"/>
          <w:color w:val="000000"/>
        </w:rPr>
        <w:t>C</w:t>
      </w:r>
      <w:r w:rsidR="0095120A" w:rsidRPr="0095120A">
        <w:rPr>
          <w:rFonts w:ascii="宋体" w:hAnsi="宋体" w:hint="eastAsia"/>
          <w:color w:val="000000"/>
        </w:rPr>
        <w:t>程序性能的影响的理解</w:t>
      </w:r>
      <w:r w:rsidR="0095120A">
        <w:rPr>
          <w:rFonts w:ascii="宋体" w:hAnsi="宋体" w:hint="eastAsia"/>
          <w:color w:val="000000"/>
        </w:rPr>
        <w:t>。</w:t>
      </w:r>
    </w:p>
    <w:p w14:paraId="0E0B3A14" w14:textId="15441887" w:rsidR="00552BB0" w:rsidRPr="00552BB0" w:rsidRDefault="000C5960" w:rsidP="00C32BEA">
      <w:pPr>
        <w:pStyle w:val="2"/>
        <w:tabs>
          <w:tab w:val="clear" w:pos="720"/>
          <w:tab w:val="left" w:pos="567"/>
        </w:tabs>
        <w:ind w:left="818" w:right="240" w:hanging="818"/>
      </w:pPr>
      <w:bookmarkStart w:id="21" w:name="_Toc512162182"/>
      <w:r>
        <w:rPr>
          <w:rFonts w:hint="eastAsia"/>
        </w:rPr>
        <w:t>设计任务</w:t>
      </w:r>
      <w:bookmarkEnd w:id="16"/>
      <w:bookmarkEnd w:id="17"/>
      <w:bookmarkEnd w:id="18"/>
      <w:bookmarkEnd w:id="19"/>
      <w:bookmarkEnd w:id="20"/>
      <w:bookmarkEnd w:id="21"/>
    </w:p>
    <w:p w14:paraId="5EEE869A" w14:textId="00079338" w:rsidR="00120A48" w:rsidRDefault="00322AFC" w:rsidP="00120A48">
      <w:pPr>
        <w:pStyle w:val="30"/>
        <w:tabs>
          <w:tab w:val="left" w:pos="1080"/>
        </w:tabs>
        <w:spacing w:beforeLines="0" w:before="229" w:afterLines="0" w:after="229"/>
      </w:pPr>
      <w:r>
        <w:rPr>
          <w:rFonts w:hint="eastAsia"/>
        </w:rPr>
        <w:t>cache</w:t>
      </w:r>
      <w:r>
        <w:rPr>
          <w:rFonts w:hint="eastAsia"/>
        </w:rPr>
        <w:t>模拟器</w:t>
      </w:r>
    </w:p>
    <w:p w14:paraId="0DB61F05" w14:textId="56FA6997" w:rsidR="003A150C" w:rsidRPr="00120A48" w:rsidRDefault="003A150C" w:rsidP="00120A48">
      <w:pPr>
        <w:pStyle w:val="a3"/>
        <w:ind w:firstLineChars="0"/>
        <w:rPr>
          <w:rFonts w:ascii="宋体" w:hAnsi="宋体"/>
        </w:rPr>
      </w:pPr>
      <w:r w:rsidRPr="00120A48">
        <w:rPr>
          <w:rFonts w:ascii="宋体" w:hAnsi="宋体" w:hint="eastAsia"/>
          <w:bCs/>
        </w:rPr>
        <w:t>在</w:t>
      </w:r>
      <w:r w:rsidRPr="00120A48">
        <w:rPr>
          <w:rFonts w:ascii="宋体" w:hAnsi="宋体"/>
          <w:bCs/>
        </w:rPr>
        <w:t>csim.c</w:t>
      </w:r>
      <w:r w:rsidRPr="00120A48">
        <w:rPr>
          <w:rFonts w:ascii="宋体" w:hAnsi="宋体" w:hint="eastAsia"/>
          <w:bCs/>
        </w:rPr>
        <w:t>提供的程序框架中，</w:t>
      </w:r>
      <w:r w:rsidR="00120A48" w:rsidRPr="00120A48">
        <w:rPr>
          <w:rFonts w:ascii="宋体" w:hAnsi="宋体" w:hint="eastAsia"/>
        </w:rPr>
        <w:t>编写一个</w:t>
      </w:r>
      <w:r w:rsidR="00120A48" w:rsidRPr="00120A48">
        <w:rPr>
          <w:rFonts w:ascii="宋体" w:hAnsi="宋体"/>
        </w:rPr>
        <w:t>200-300</w:t>
      </w:r>
      <w:r w:rsidR="00120A48" w:rsidRPr="00120A48">
        <w:rPr>
          <w:rFonts w:ascii="宋体" w:hAnsi="宋体" w:hint="eastAsia"/>
        </w:rPr>
        <w:t>行的</w:t>
      </w:r>
      <w:r w:rsidR="00120A48" w:rsidRPr="00120A48">
        <w:rPr>
          <w:rFonts w:ascii="宋体" w:hAnsi="宋体"/>
        </w:rPr>
        <w:t>C</w:t>
      </w:r>
      <w:r w:rsidR="00120A48" w:rsidRPr="00120A48">
        <w:rPr>
          <w:rFonts w:ascii="宋体" w:hAnsi="宋体" w:hint="eastAsia"/>
        </w:rPr>
        <w:t>程序来模拟</w:t>
      </w:r>
      <w:r w:rsidR="00120A48" w:rsidRPr="00120A48">
        <w:rPr>
          <w:rFonts w:ascii="宋体" w:hAnsi="宋体"/>
        </w:rPr>
        <w:t>Cache</w:t>
      </w:r>
      <w:r w:rsidR="00120A48" w:rsidRPr="00120A48">
        <w:rPr>
          <w:rFonts w:ascii="宋体" w:hAnsi="宋体" w:hint="eastAsia"/>
        </w:rPr>
        <w:t>缓存的行为</w:t>
      </w:r>
      <w:r w:rsidRPr="00120A48">
        <w:rPr>
          <w:rFonts w:ascii="宋体" w:hAnsi="宋体" w:hint="eastAsia"/>
          <w:bCs/>
        </w:rPr>
        <w:t>：</w:t>
      </w:r>
    </w:p>
    <w:p w14:paraId="1ED0B9E4" w14:textId="53F88711" w:rsidR="003A150C" w:rsidRPr="00120A48" w:rsidRDefault="003A150C" w:rsidP="00FF2275">
      <w:pPr>
        <w:pStyle w:val="a3"/>
        <w:numPr>
          <w:ilvl w:val="0"/>
          <w:numId w:val="12"/>
        </w:numPr>
        <w:ind w:firstLineChars="0"/>
        <w:rPr>
          <w:rFonts w:ascii="宋体" w:hAnsi="宋体"/>
        </w:rPr>
      </w:pPr>
      <w:r w:rsidRPr="00120A48">
        <w:rPr>
          <w:rFonts w:ascii="宋体" w:hAnsi="宋体" w:hint="eastAsia"/>
          <w:bCs/>
        </w:rPr>
        <w:t>输入：内存访问轨迹</w:t>
      </w:r>
      <w:r w:rsidR="00120A48">
        <w:rPr>
          <w:rFonts w:ascii="宋体" w:hAnsi="宋体" w:hint="eastAsia"/>
          <w:bCs/>
        </w:rPr>
        <w:t>；</w:t>
      </w:r>
    </w:p>
    <w:p w14:paraId="487826B6" w14:textId="2E128D0C" w:rsidR="003A150C" w:rsidRPr="00120A48" w:rsidRDefault="003A150C" w:rsidP="00FF2275">
      <w:pPr>
        <w:pStyle w:val="a3"/>
        <w:numPr>
          <w:ilvl w:val="0"/>
          <w:numId w:val="12"/>
        </w:numPr>
        <w:ind w:firstLineChars="0"/>
        <w:rPr>
          <w:rFonts w:ascii="宋体" w:hAnsi="宋体"/>
        </w:rPr>
      </w:pPr>
      <w:r w:rsidRPr="00120A48">
        <w:rPr>
          <w:rFonts w:ascii="宋体" w:hAnsi="宋体" w:hint="eastAsia"/>
          <w:bCs/>
        </w:rPr>
        <w:t>操作：模拟缓存相对内存访问轨迹的命中</w:t>
      </w:r>
      <w:r w:rsidRPr="00120A48">
        <w:rPr>
          <w:rFonts w:ascii="宋体" w:hAnsi="宋体"/>
          <w:bCs/>
        </w:rPr>
        <w:t>/</w:t>
      </w:r>
      <w:r w:rsidRPr="00120A48">
        <w:rPr>
          <w:rFonts w:ascii="宋体" w:hAnsi="宋体" w:hint="eastAsia"/>
          <w:bCs/>
        </w:rPr>
        <w:t>缺失行为</w:t>
      </w:r>
      <w:r w:rsidR="00120A48">
        <w:rPr>
          <w:rFonts w:ascii="宋体" w:hAnsi="宋体" w:hint="eastAsia"/>
          <w:bCs/>
        </w:rPr>
        <w:t>；</w:t>
      </w:r>
    </w:p>
    <w:p w14:paraId="2B8D6D0E" w14:textId="49E3EE81" w:rsidR="00120A48" w:rsidRPr="00120A48" w:rsidRDefault="003A150C" w:rsidP="00FF2275">
      <w:pPr>
        <w:pStyle w:val="a3"/>
        <w:numPr>
          <w:ilvl w:val="0"/>
          <w:numId w:val="12"/>
        </w:numPr>
        <w:ind w:firstLineChars="0"/>
        <w:rPr>
          <w:rFonts w:ascii="宋体" w:hAnsi="宋体"/>
        </w:rPr>
      </w:pPr>
      <w:r w:rsidRPr="00120A48">
        <w:rPr>
          <w:rFonts w:ascii="宋体" w:hAnsi="宋体" w:hint="eastAsia"/>
          <w:bCs/>
        </w:rPr>
        <w:t>输出：命中、缺失和（缓存行）淘汰</w:t>
      </w:r>
      <w:r w:rsidRPr="00120A48">
        <w:rPr>
          <w:rFonts w:ascii="宋体" w:hAnsi="宋体"/>
          <w:bCs/>
        </w:rPr>
        <w:t>/</w:t>
      </w:r>
      <w:r w:rsidRPr="00120A48">
        <w:rPr>
          <w:rFonts w:ascii="宋体" w:hAnsi="宋体" w:hint="eastAsia"/>
          <w:bCs/>
        </w:rPr>
        <w:t>驱逐的总数</w:t>
      </w:r>
      <w:r w:rsidR="00120A48">
        <w:rPr>
          <w:rFonts w:ascii="宋体" w:hAnsi="宋体" w:hint="eastAsia"/>
          <w:bCs/>
        </w:rPr>
        <w:t>。</w:t>
      </w:r>
    </w:p>
    <w:p w14:paraId="213FFB39" w14:textId="0FF684BC" w:rsidR="00120A48" w:rsidRDefault="00322AFC" w:rsidP="00120A48">
      <w:pPr>
        <w:pStyle w:val="30"/>
        <w:tabs>
          <w:tab w:val="left" w:pos="1080"/>
        </w:tabs>
        <w:spacing w:beforeLines="0" w:before="229" w:afterLines="0" w:after="229"/>
      </w:pPr>
      <w:r>
        <w:rPr>
          <w:rFonts w:hint="eastAsia"/>
        </w:rPr>
        <w:t>矩阵转置</w:t>
      </w:r>
    </w:p>
    <w:p w14:paraId="7FDD8E62" w14:textId="0D63B2A0" w:rsidR="000C5960" w:rsidRDefault="00120A48" w:rsidP="00FF2275">
      <w:pPr>
        <w:pStyle w:val="a3"/>
        <w:numPr>
          <w:ilvl w:val="0"/>
          <w:numId w:val="15"/>
        </w:numPr>
        <w:ind w:firstLineChars="0"/>
        <w:rPr>
          <w:rFonts w:ascii="宋体" w:hAnsi="宋体"/>
        </w:rPr>
      </w:pPr>
      <w:r w:rsidRPr="00120A48">
        <w:rPr>
          <w:rFonts w:ascii="宋体" w:hAnsi="宋体" w:hint="eastAsia"/>
        </w:rPr>
        <w:t>在参考</w:t>
      </w:r>
      <w:r w:rsidRPr="00120A48">
        <w:rPr>
          <w:rFonts w:ascii="宋体" w:hAnsi="宋体"/>
        </w:rPr>
        <w:t>Cache</w:t>
      </w:r>
      <w:r w:rsidRPr="00120A48">
        <w:rPr>
          <w:rFonts w:ascii="宋体" w:hAnsi="宋体" w:hint="eastAsia"/>
        </w:rPr>
        <w:t>实现的基础上，优化一个矩阵转置函数，以最小化缓存不命中（</w:t>
      </w:r>
      <w:r w:rsidRPr="00120A48">
        <w:rPr>
          <w:rFonts w:ascii="宋体" w:hAnsi="宋体"/>
        </w:rPr>
        <w:t>cache miss</w:t>
      </w:r>
      <w:r w:rsidRPr="00120A48">
        <w:rPr>
          <w:rFonts w:ascii="宋体" w:hAnsi="宋体" w:hint="eastAsia"/>
        </w:rPr>
        <w:t>）的数量。</w:t>
      </w:r>
    </w:p>
    <w:p w14:paraId="2D0EB4F1" w14:textId="77777777" w:rsidR="003A150C" w:rsidRPr="00120A48" w:rsidRDefault="003A150C" w:rsidP="00FF2275">
      <w:pPr>
        <w:pStyle w:val="a3"/>
        <w:numPr>
          <w:ilvl w:val="0"/>
          <w:numId w:val="15"/>
        </w:numPr>
        <w:ind w:firstLineChars="0"/>
        <w:rPr>
          <w:rFonts w:ascii="宋体" w:hAnsi="宋体"/>
        </w:rPr>
      </w:pPr>
      <w:r w:rsidRPr="00120A48">
        <w:rPr>
          <w:rFonts w:ascii="宋体" w:hAnsi="宋体" w:hint="eastAsia"/>
          <w:bCs/>
        </w:rPr>
        <w:t>在</w:t>
      </w:r>
      <w:r w:rsidRPr="00120A48">
        <w:rPr>
          <w:rFonts w:ascii="宋体" w:hAnsi="宋体"/>
          <w:bCs/>
        </w:rPr>
        <w:t>trans.c</w:t>
      </w:r>
      <w:r w:rsidRPr="00120A48">
        <w:rPr>
          <w:rFonts w:ascii="宋体" w:hAnsi="宋体" w:hint="eastAsia"/>
          <w:bCs/>
        </w:rPr>
        <w:t>中编写实现一个矩阵转置函数</w:t>
      </w:r>
      <w:r w:rsidRPr="00120A48">
        <w:rPr>
          <w:rFonts w:ascii="宋体" w:hAnsi="宋体"/>
          <w:bCs/>
        </w:rPr>
        <w:t>transpose_submit</w:t>
      </w:r>
      <w:r w:rsidRPr="00120A48">
        <w:rPr>
          <w:rFonts w:ascii="宋体" w:hAnsi="宋体" w:hint="eastAsia"/>
          <w:bCs/>
        </w:rPr>
        <w:t>，要求其在参考</w:t>
      </w:r>
      <w:r w:rsidRPr="00120A48">
        <w:rPr>
          <w:rFonts w:ascii="宋体" w:hAnsi="宋体"/>
          <w:bCs/>
        </w:rPr>
        <w:t>Cache</w:t>
      </w:r>
      <w:r w:rsidRPr="00120A48">
        <w:rPr>
          <w:rFonts w:ascii="宋体" w:hAnsi="宋体" w:hint="eastAsia"/>
          <w:bCs/>
        </w:rPr>
        <w:t>模拟器</w:t>
      </w:r>
      <w:r w:rsidRPr="00120A48">
        <w:rPr>
          <w:rFonts w:ascii="宋体" w:hAnsi="宋体"/>
          <w:bCs/>
        </w:rPr>
        <w:t>csim-ref</w:t>
      </w:r>
      <w:r w:rsidRPr="00120A48">
        <w:rPr>
          <w:rFonts w:ascii="宋体" w:hAnsi="宋体" w:hint="eastAsia"/>
          <w:bCs/>
        </w:rPr>
        <w:t>上运行时对不同大小的矩阵均能最小化缓存缺失的数量</w:t>
      </w:r>
    </w:p>
    <w:p w14:paraId="71AC4F51" w14:textId="77777777" w:rsidR="00DB60F4" w:rsidRDefault="00DB60F4" w:rsidP="00591A3F">
      <w:pPr>
        <w:pStyle w:val="2"/>
        <w:tabs>
          <w:tab w:val="clear" w:pos="720"/>
          <w:tab w:val="left" w:pos="567"/>
        </w:tabs>
        <w:ind w:left="818" w:right="240" w:hanging="818"/>
      </w:pPr>
      <w:bookmarkStart w:id="22" w:name="_Toc512162183"/>
      <w:r>
        <w:rPr>
          <w:rFonts w:hint="eastAsia"/>
        </w:rPr>
        <w:t>设计要求</w:t>
      </w:r>
      <w:bookmarkEnd w:id="22"/>
    </w:p>
    <w:p w14:paraId="6AE9099F" w14:textId="77777777" w:rsidR="00322AFC" w:rsidRDefault="00322AFC" w:rsidP="00322AFC">
      <w:pPr>
        <w:pStyle w:val="30"/>
        <w:tabs>
          <w:tab w:val="left" w:pos="1080"/>
        </w:tabs>
        <w:spacing w:beforeLines="0" w:before="229" w:afterLines="0" w:after="229"/>
      </w:pPr>
      <w:r>
        <w:rPr>
          <w:rFonts w:hint="eastAsia"/>
        </w:rPr>
        <w:t>cache</w:t>
      </w:r>
      <w:r>
        <w:rPr>
          <w:rFonts w:hint="eastAsia"/>
        </w:rPr>
        <w:t>模拟器</w:t>
      </w:r>
    </w:p>
    <w:p w14:paraId="50230894" w14:textId="77777777" w:rsidR="00F614D7" w:rsidRDefault="003A150C" w:rsidP="00FF2275">
      <w:pPr>
        <w:pStyle w:val="a3"/>
        <w:numPr>
          <w:ilvl w:val="0"/>
          <w:numId w:val="13"/>
        </w:numPr>
        <w:ind w:firstLineChars="0"/>
        <w:rPr>
          <w:rFonts w:ascii="宋体" w:hAnsi="宋体"/>
          <w:bCs/>
        </w:rPr>
      </w:pPr>
      <w:r w:rsidRPr="00120A48">
        <w:rPr>
          <w:rFonts w:ascii="宋体" w:hAnsi="宋体" w:hint="eastAsia"/>
          <w:bCs/>
        </w:rPr>
        <w:t>完成的</w:t>
      </w:r>
      <w:r w:rsidRPr="00120A48">
        <w:rPr>
          <w:rFonts w:ascii="宋体" w:hAnsi="宋体"/>
          <w:bCs/>
        </w:rPr>
        <w:t>csim.c</w:t>
      </w:r>
      <w:r w:rsidRPr="00120A48">
        <w:rPr>
          <w:rFonts w:ascii="宋体" w:hAnsi="宋体" w:hint="eastAsia"/>
          <w:bCs/>
        </w:rPr>
        <w:t>文件应能接受与参考缓存模拟器</w:t>
      </w:r>
      <w:r w:rsidRPr="00120A48">
        <w:rPr>
          <w:rFonts w:ascii="宋体" w:hAnsi="宋体"/>
          <w:bCs/>
        </w:rPr>
        <w:t>csim-ref</w:t>
      </w:r>
      <w:r w:rsidRPr="00120A48">
        <w:rPr>
          <w:rFonts w:ascii="宋体" w:hAnsi="宋体" w:hint="eastAsia"/>
          <w:bCs/>
        </w:rPr>
        <w:t>相同的命令行参数并产生一致的输出结果。</w:t>
      </w:r>
    </w:p>
    <w:p w14:paraId="2D3D22AC" w14:textId="41680F62" w:rsidR="00120A48" w:rsidRPr="00F614D7" w:rsidRDefault="003A150C" w:rsidP="00F614D7">
      <w:pPr>
        <w:pStyle w:val="a3"/>
        <w:ind w:left="420" w:firstLineChars="0"/>
        <w:rPr>
          <w:rFonts w:ascii="宋体" w:hAnsi="宋体"/>
          <w:bCs/>
        </w:rPr>
      </w:pPr>
      <w:r w:rsidRPr="00F614D7">
        <w:rPr>
          <w:rFonts w:ascii="宋体" w:hAnsi="宋体" w:hint="eastAsia"/>
          <w:bCs/>
        </w:rPr>
        <w:t>命令行格式：</w:t>
      </w:r>
      <w:r w:rsidRPr="00F614D7">
        <w:rPr>
          <w:rFonts w:ascii="宋体" w:hAnsi="宋体"/>
          <w:bCs/>
          <w:lang w:val="pt-BR"/>
        </w:rPr>
        <w:t>csim-ref [-hv] -s &lt;s&gt; -E &lt;E&gt; -b &lt;b&gt; -t &lt;tracefile&gt;</w:t>
      </w:r>
    </w:p>
    <w:p w14:paraId="3C803631" w14:textId="77777777" w:rsidR="003A150C" w:rsidRPr="00120A48" w:rsidRDefault="003A150C" w:rsidP="00FF2275">
      <w:pPr>
        <w:pStyle w:val="a3"/>
        <w:numPr>
          <w:ilvl w:val="0"/>
          <w:numId w:val="13"/>
        </w:numPr>
        <w:ind w:firstLineChars="0"/>
        <w:rPr>
          <w:rFonts w:ascii="宋体" w:hAnsi="宋体"/>
        </w:rPr>
      </w:pPr>
      <w:r w:rsidRPr="00120A48">
        <w:rPr>
          <w:rFonts w:ascii="宋体" w:hAnsi="宋体" w:hint="eastAsia"/>
        </w:rPr>
        <w:lastRenderedPageBreak/>
        <w:t>模拟器必须在输入参数</w:t>
      </w:r>
      <w:r w:rsidRPr="00120A48">
        <w:rPr>
          <w:rFonts w:ascii="宋体" w:hAnsi="宋体"/>
        </w:rPr>
        <w:t>s</w:t>
      </w:r>
      <w:r w:rsidRPr="00120A48">
        <w:rPr>
          <w:rFonts w:ascii="宋体" w:hAnsi="宋体" w:hint="eastAsia"/>
        </w:rPr>
        <w:t>、</w:t>
      </w:r>
      <w:r w:rsidRPr="00120A48">
        <w:rPr>
          <w:rFonts w:ascii="宋体" w:hAnsi="宋体"/>
        </w:rPr>
        <w:t>E</w:t>
      </w:r>
      <w:r w:rsidRPr="00120A48">
        <w:rPr>
          <w:rFonts w:ascii="宋体" w:hAnsi="宋体" w:hint="eastAsia"/>
        </w:rPr>
        <w:t>、</w:t>
      </w:r>
      <w:r w:rsidRPr="00120A48">
        <w:rPr>
          <w:rFonts w:ascii="宋体" w:hAnsi="宋体"/>
        </w:rPr>
        <w:t>b</w:t>
      </w:r>
      <w:r w:rsidRPr="00120A48">
        <w:rPr>
          <w:rFonts w:ascii="宋体" w:hAnsi="宋体" w:hint="eastAsia"/>
        </w:rPr>
        <w:t>设置为任意值时均能正确工作</w:t>
      </w:r>
      <w:r w:rsidRPr="00120A48">
        <w:rPr>
          <w:rFonts w:ascii="宋体" w:hAnsi="宋体"/>
        </w:rPr>
        <w:t>——</w:t>
      </w:r>
      <w:r w:rsidRPr="00120A48">
        <w:rPr>
          <w:rFonts w:ascii="宋体" w:hAnsi="宋体" w:hint="eastAsia"/>
        </w:rPr>
        <w:t>即需要使用</w:t>
      </w:r>
      <w:r w:rsidRPr="00120A48">
        <w:rPr>
          <w:rFonts w:ascii="宋体" w:hAnsi="宋体"/>
        </w:rPr>
        <w:t>malloc</w:t>
      </w:r>
      <w:r w:rsidRPr="00120A48">
        <w:rPr>
          <w:rFonts w:ascii="宋体" w:hAnsi="宋体" w:hint="eastAsia"/>
        </w:rPr>
        <w:t>函数（而不是代码中固定大小的值）来为模拟器中数据结构分配存储空间。</w:t>
      </w:r>
    </w:p>
    <w:p w14:paraId="1DABC813" w14:textId="77777777" w:rsidR="003A150C" w:rsidRPr="00120A48" w:rsidRDefault="003A150C" w:rsidP="00FF2275">
      <w:pPr>
        <w:pStyle w:val="a3"/>
        <w:numPr>
          <w:ilvl w:val="0"/>
          <w:numId w:val="13"/>
        </w:numPr>
        <w:ind w:firstLineChars="0"/>
        <w:rPr>
          <w:rFonts w:ascii="宋体" w:hAnsi="宋体"/>
        </w:rPr>
      </w:pPr>
      <w:r w:rsidRPr="00120A48">
        <w:rPr>
          <w:rFonts w:ascii="宋体" w:hAnsi="宋体" w:hint="eastAsia"/>
        </w:rPr>
        <w:t>由于实验仅关心数据</w:t>
      </w:r>
      <w:r w:rsidRPr="00120A48">
        <w:rPr>
          <w:rFonts w:ascii="宋体" w:hAnsi="宋体"/>
        </w:rPr>
        <w:t>Cache</w:t>
      </w:r>
      <w:r w:rsidRPr="00120A48">
        <w:rPr>
          <w:rFonts w:ascii="宋体" w:hAnsi="宋体" w:hint="eastAsia"/>
        </w:rPr>
        <w:t>的性能，因此模拟器应忽略所有指令</w:t>
      </w:r>
      <w:r w:rsidRPr="00120A48">
        <w:rPr>
          <w:rFonts w:ascii="宋体" w:hAnsi="宋体"/>
        </w:rPr>
        <w:t>cache</w:t>
      </w:r>
      <w:r w:rsidRPr="00120A48">
        <w:rPr>
          <w:rFonts w:ascii="宋体" w:hAnsi="宋体" w:hint="eastAsia"/>
        </w:rPr>
        <w:t>访问（即轨迹中“</w:t>
      </w:r>
      <w:r w:rsidRPr="00120A48">
        <w:rPr>
          <w:rFonts w:ascii="宋体" w:hAnsi="宋体"/>
        </w:rPr>
        <w:t>I”</w:t>
      </w:r>
      <w:r w:rsidRPr="00120A48">
        <w:rPr>
          <w:rFonts w:ascii="宋体" w:hAnsi="宋体" w:hint="eastAsia"/>
        </w:rPr>
        <w:t>起始的行）</w:t>
      </w:r>
    </w:p>
    <w:p w14:paraId="6227454F" w14:textId="77777777" w:rsidR="003A150C" w:rsidRPr="00120A48" w:rsidRDefault="003A150C" w:rsidP="00FF2275">
      <w:pPr>
        <w:pStyle w:val="a3"/>
        <w:numPr>
          <w:ilvl w:val="0"/>
          <w:numId w:val="13"/>
        </w:numPr>
        <w:ind w:firstLineChars="0"/>
        <w:rPr>
          <w:rFonts w:ascii="宋体" w:hAnsi="宋体"/>
        </w:rPr>
      </w:pPr>
      <w:r w:rsidRPr="00120A48">
        <w:rPr>
          <w:rFonts w:ascii="宋体" w:hAnsi="宋体" w:hint="eastAsia"/>
        </w:rPr>
        <w:t>假设内存访问的地址总是正确对齐的，即一次内存访问从不跨越块的边界</w:t>
      </w:r>
      <w:r w:rsidRPr="00120A48">
        <w:rPr>
          <w:rFonts w:ascii="宋体" w:hAnsi="宋体"/>
        </w:rPr>
        <w:t>——</w:t>
      </w:r>
      <w:r w:rsidRPr="00120A48">
        <w:rPr>
          <w:rFonts w:ascii="宋体" w:hAnsi="宋体" w:hint="eastAsia"/>
        </w:rPr>
        <w:t>因此可</w:t>
      </w:r>
      <w:r w:rsidRPr="00120A48">
        <w:rPr>
          <w:rFonts w:ascii="宋体" w:hAnsi="宋体" w:hint="eastAsia"/>
          <w:bCs/>
        </w:rPr>
        <w:t>忽略</w:t>
      </w:r>
      <w:r w:rsidRPr="00120A48">
        <w:rPr>
          <w:rFonts w:ascii="宋体" w:hAnsi="宋体" w:hint="eastAsia"/>
        </w:rPr>
        <w:t>访问轨迹中给出的</w:t>
      </w:r>
      <w:r w:rsidRPr="00120A48">
        <w:rPr>
          <w:rFonts w:ascii="宋体" w:hAnsi="宋体" w:hint="eastAsia"/>
          <w:bCs/>
        </w:rPr>
        <w:t>访问请求大小</w:t>
      </w:r>
    </w:p>
    <w:p w14:paraId="5D421C11" w14:textId="006E3198" w:rsidR="00120A48" w:rsidRPr="00120A48" w:rsidRDefault="003A150C" w:rsidP="00FF2275">
      <w:pPr>
        <w:pStyle w:val="a3"/>
        <w:numPr>
          <w:ilvl w:val="0"/>
          <w:numId w:val="13"/>
        </w:numPr>
        <w:ind w:firstLineChars="0"/>
        <w:rPr>
          <w:rFonts w:ascii="宋体" w:hAnsi="宋体"/>
        </w:rPr>
      </w:pPr>
      <w:r w:rsidRPr="00120A48">
        <w:rPr>
          <w:rFonts w:ascii="宋体" w:hAnsi="宋体"/>
        </w:rPr>
        <w:t>main</w:t>
      </w:r>
      <w:r w:rsidRPr="00120A48">
        <w:rPr>
          <w:rFonts w:ascii="宋体" w:hAnsi="宋体" w:hint="eastAsia"/>
        </w:rPr>
        <w:t>函数最后必须调用</w:t>
      </w:r>
      <w:r w:rsidRPr="00120A48">
        <w:rPr>
          <w:rFonts w:ascii="宋体" w:hAnsi="宋体"/>
        </w:rPr>
        <w:t>printSummary</w:t>
      </w:r>
      <w:r w:rsidRPr="00120A48">
        <w:rPr>
          <w:rFonts w:ascii="宋体" w:hAnsi="宋体" w:hint="eastAsia"/>
        </w:rPr>
        <w:t>函数输出结果，并如下传之以命中</w:t>
      </w:r>
      <w:r w:rsidRPr="00120A48">
        <w:rPr>
          <w:rFonts w:ascii="宋体" w:hAnsi="宋体"/>
        </w:rPr>
        <w:t>hit</w:t>
      </w:r>
      <w:r w:rsidRPr="00120A48">
        <w:rPr>
          <w:rFonts w:ascii="宋体" w:hAnsi="宋体" w:hint="eastAsia"/>
        </w:rPr>
        <w:t>、缺失</w:t>
      </w:r>
      <w:r w:rsidRPr="00120A48">
        <w:rPr>
          <w:rFonts w:ascii="宋体" w:hAnsi="宋体"/>
        </w:rPr>
        <w:t>miss</w:t>
      </w:r>
      <w:r w:rsidRPr="00120A48">
        <w:rPr>
          <w:rFonts w:ascii="宋体" w:hAnsi="宋体" w:hint="eastAsia"/>
        </w:rPr>
        <w:t>和淘汰</w:t>
      </w:r>
      <w:r w:rsidRPr="00120A48">
        <w:rPr>
          <w:rFonts w:ascii="宋体" w:hAnsi="宋体"/>
        </w:rPr>
        <w:t>/</w:t>
      </w:r>
      <w:r w:rsidRPr="00120A48">
        <w:rPr>
          <w:rFonts w:ascii="宋体" w:hAnsi="宋体" w:hint="eastAsia"/>
        </w:rPr>
        <w:t>驱逐</w:t>
      </w:r>
      <w:r w:rsidRPr="00120A48">
        <w:rPr>
          <w:rFonts w:ascii="宋体" w:hAnsi="宋体"/>
        </w:rPr>
        <w:t>eviction</w:t>
      </w:r>
      <w:r w:rsidRPr="00120A48">
        <w:rPr>
          <w:rFonts w:ascii="宋体" w:hAnsi="宋体" w:hint="eastAsia"/>
        </w:rPr>
        <w:t>的总数作为参数：</w:t>
      </w:r>
      <w:r w:rsidR="00120A48" w:rsidRPr="00120A48">
        <w:rPr>
          <w:rFonts w:ascii="宋体" w:hAnsi="宋体"/>
          <w:bCs/>
        </w:rPr>
        <w:t>printSummary(hit_cou</w:t>
      </w:r>
      <w:r w:rsidR="009D76BF">
        <w:rPr>
          <w:rFonts w:ascii="宋体" w:hAnsi="宋体"/>
          <w:bCs/>
        </w:rPr>
        <w:t>nt, miss_count, eviction_count)</w:t>
      </w:r>
      <w:r w:rsidR="009D76BF">
        <w:rPr>
          <w:rFonts w:ascii="宋体" w:hAnsi="宋体" w:hint="eastAsia"/>
          <w:bCs/>
        </w:rPr>
        <w:t>。</w:t>
      </w:r>
    </w:p>
    <w:p w14:paraId="2A7E9966" w14:textId="7C88D56C" w:rsidR="00120A48" w:rsidRDefault="00322AFC" w:rsidP="00120A48">
      <w:pPr>
        <w:pStyle w:val="30"/>
        <w:tabs>
          <w:tab w:val="left" w:pos="1080"/>
        </w:tabs>
        <w:spacing w:beforeLines="0" w:before="229" w:afterLines="0" w:after="229"/>
      </w:pPr>
      <w:r>
        <w:rPr>
          <w:rFonts w:hint="eastAsia"/>
        </w:rPr>
        <w:t>矩阵转置</w:t>
      </w:r>
    </w:p>
    <w:p w14:paraId="7EFD319C" w14:textId="77777777" w:rsidR="003A150C" w:rsidRPr="003A150C" w:rsidRDefault="003A150C" w:rsidP="00FF2275">
      <w:pPr>
        <w:pStyle w:val="a3"/>
        <w:numPr>
          <w:ilvl w:val="0"/>
          <w:numId w:val="14"/>
        </w:numPr>
        <w:ind w:firstLineChars="0"/>
        <w:rPr>
          <w:rFonts w:ascii="宋体" w:hAnsi="宋体"/>
        </w:rPr>
      </w:pPr>
      <w:r w:rsidRPr="003A150C">
        <w:rPr>
          <w:rFonts w:ascii="宋体" w:hAnsi="宋体" w:hint="eastAsia"/>
          <w:bCs/>
        </w:rPr>
        <w:t>限制对栈的引用</w:t>
      </w:r>
      <w:r w:rsidRPr="003A150C">
        <w:rPr>
          <w:rFonts w:ascii="宋体" w:hAnsi="宋体"/>
          <w:bCs/>
        </w:rPr>
        <w:t>——</w:t>
      </w:r>
      <w:r w:rsidRPr="003A150C">
        <w:rPr>
          <w:rFonts w:ascii="宋体" w:hAnsi="宋体" w:hint="eastAsia"/>
          <w:bCs/>
        </w:rPr>
        <w:t>在转置函数中最多定义和使用</w:t>
      </w:r>
      <w:r w:rsidRPr="003A150C">
        <w:rPr>
          <w:rFonts w:ascii="宋体" w:hAnsi="宋体"/>
          <w:bCs/>
        </w:rPr>
        <w:t>12</w:t>
      </w:r>
      <w:r w:rsidRPr="003A150C">
        <w:rPr>
          <w:rFonts w:ascii="宋体" w:hAnsi="宋体" w:hint="eastAsia"/>
          <w:bCs/>
        </w:rPr>
        <w:t>个</w:t>
      </w:r>
      <w:r w:rsidRPr="003A150C">
        <w:rPr>
          <w:rFonts w:ascii="宋体" w:hAnsi="宋体"/>
          <w:bCs/>
        </w:rPr>
        <w:t>int</w:t>
      </w:r>
      <w:r w:rsidRPr="003A150C">
        <w:rPr>
          <w:rFonts w:ascii="宋体" w:hAnsi="宋体" w:hint="eastAsia"/>
          <w:bCs/>
        </w:rPr>
        <w:t>类型的局部变量，同时不能使用任何</w:t>
      </w:r>
      <w:r w:rsidRPr="003A150C">
        <w:rPr>
          <w:rFonts w:ascii="宋体" w:hAnsi="宋体"/>
          <w:bCs/>
        </w:rPr>
        <w:t>long</w:t>
      </w:r>
      <w:r w:rsidRPr="003A150C">
        <w:rPr>
          <w:rFonts w:ascii="宋体" w:hAnsi="宋体" w:hint="eastAsia"/>
          <w:bCs/>
        </w:rPr>
        <w:t>类型的变量或其他位模式数据以在一个变量中存储多个值。</w:t>
      </w:r>
    </w:p>
    <w:p w14:paraId="52652136" w14:textId="77777777" w:rsidR="003A150C" w:rsidRPr="003A150C" w:rsidRDefault="003A150C" w:rsidP="00A33171">
      <w:pPr>
        <w:pStyle w:val="a3"/>
        <w:ind w:left="840" w:firstLineChars="0" w:firstLine="0"/>
        <w:rPr>
          <w:rFonts w:ascii="宋体" w:hAnsi="宋体"/>
        </w:rPr>
      </w:pPr>
      <w:r w:rsidRPr="003A150C">
        <w:rPr>
          <w:rFonts w:ascii="宋体" w:hAnsi="宋体" w:hint="eastAsia"/>
          <w:bCs/>
        </w:rPr>
        <w:t>原因：实验测试代码不能</w:t>
      </w:r>
      <w:r w:rsidRPr="003A150C">
        <w:rPr>
          <w:rFonts w:ascii="宋体" w:hAnsi="宋体"/>
          <w:bCs/>
        </w:rPr>
        <w:t>/</w:t>
      </w:r>
      <w:r w:rsidRPr="003A150C">
        <w:rPr>
          <w:rFonts w:ascii="宋体" w:hAnsi="宋体" w:hint="eastAsia"/>
          <w:bCs/>
        </w:rPr>
        <w:t>不应计数栈的引用访问，而应将注意力集中在对源和目的矩阵的访问模式上</w:t>
      </w:r>
    </w:p>
    <w:p w14:paraId="0CB7F20E" w14:textId="77777777" w:rsidR="003A150C" w:rsidRPr="003A150C" w:rsidRDefault="003A150C" w:rsidP="00FF2275">
      <w:pPr>
        <w:pStyle w:val="a3"/>
        <w:numPr>
          <w:ilvl w:val="0"/>
          <w:numId w:val="14"/>
        </w:numPr>
        <w:ind w:firstLineChars="0"/>
        <w:rPr>
          <w:rFonts w:ascii="宋体" w:hAnsi="宋体"/>
        </w:rPr>
      </w:pPr>
      <w:r w:rsidRPr="003A150C">
        <w:rPr>
          <w:rFonts w:ascii="宋体" w:hAnsi="宋体" w:hint="eastAsia"/>
          <w:bCs/>
        </w:rPr>
        <w:t>不允许使用递归。如果定义和调用辅助函数，在任意时刻，从转置函数的栈帧到辅助函数的栈帧之间最多可以同时存在</w:t>
      </w:r>
      <w:r w:rsidRPr="003A150C">
        <w:rPr>
          <w:rFonts w:ascii="宋体" w:hAnsi="宋体"/>
          <w:bCs/>
        </w:rPr>
        <w:t>12</w:t>
      </w:r>
      <w:r w:rsidRPr="003A150C">
        <w:rPr>
          <w:rFonts w:ascii="宋体" w:hAnsi="宋体" w:hint="eastAsia"/>
          <w:bCs/>
        </w:rPr>
        <w:t>个局部变量。</w:t>
      </w:r>
    </w:p>
    <w:p w14:paraId="07CDC9F9" w14:textId="77777777" w:rsidR="003A150C" w:rsidRPr="003A150C" w:rsidRDefault="003A150C" w:rsidP="00A33171">
      <w:pPr>
        <w:pStyle w:val="a3"/>
        <w:ind w:left="840" w:firstLineChars="0" w:firstLine="0"/>
        <w:rPr>
          <w:rFonts w:ascii="宋体" w:hAnsi="宋体"/>
        </w:rPr>
      </w:pPr>
      <w:r w:rsidRPr="003A150C">
        <w:rPr>
          <w:rFonts w:ascii="宋体" w:hAnsi="宋体" w:hint="eastAsia"/>
          <w:bCs/>
        </w:rPr>
        <w:t>例如，如果转置函数定义了</w:t>
      </w:r>
      <w:r w:rsidRPr="003A150C">
        <w:rPr>
          <w:rFonts w:ascii="宋体" w:hAnsi="宋体"/>
          <w:bCs/>
        </w:rPr>
        <w:t>8</w:t>
      </w:r>
      <w:r w:rsidRPr="003A150C">
        <w:rPr>
          <w:rFonts w:ascii="宋体" w:hAnsi="宋体" w:hint="eastAsia"/>
          <w:bCs/>
        </w:rPr>
        <w:t>个局部变量，其中调用了一个使用</w:t>
      </w:r>
      <w:r w:rsidRPr="003A150C">
        <w:rPr>
          <w:rFonts w:ascii="宋体" w:hAnsi="宋体"/>
          <w:bCs/>
        </w:rPr>
        <w:t>4</w:t>
      </w:r>
      <w:r w:rsidRPr="003A150C">
        <w:rPr>
          <w:rFonts w:ascii="宋体" w:hAnsi="宋体" w:hint="eastAsia"/>
          <w:bCs/>
        </w:rPr>
        <w:t>个局部变量的函数，而其进一步调用了一个使用</w:t>
      </w:r>
      <w:r w:rsidRPr="003A150C">
        <w:rPr>
          <w:rFonts w:ascii="宋体" w:hAnsi="宋体"/>
          <w:bCs/>
        </w:rPr>
        <w:t>2</w:t>
      </w:r>
      <w:r w:rsidRPr="003A150C">
        <w:rPr>
          <w:rFonts w:ascii="宋体" w:hAnsi="宋体" w:hint="eastAsia"/>
          <w:bCs/>
        </w:rPr>
        <w:t>个局部变量的函数，则栈上总共将有</w:t>
      </w:r>
      <w:r w:rsidRPr="003A150C">
        <w:rPr>
          <w:rFonts w:ascii="宋体" w:hAnsi="宋体"/>
          <w:bCs/>
        </w:rPr>
        <w:t>14</w:t>
      </w:r>
      <w:r w:rsidRPr="003A150C">
        <w:rPr>
          <w:rFonts w:ascii="宋体" w:hAnsi="宋体" w:hint="eastAsia"/>
          <w:bCs/>
        </w:rPr>
        <w:t xml:space="preserve">个变量，则违反了本规则。 </w:t>
      </w:r>
    </w:p>
    <w:p w14:paraId="7CCA027C" w14:textId="77777777" w:rsidR="003A150C" w:rsidRPr="003A150C" w:rsidRDefault="003A150C" w:rsidP="00FF2275">
      <w:pPr>
        <w:pStyle w:val="a3"/>
        <w:numPr>
          <w:ilvl w:val="0"/>
          <w:numId w:val="14"/>
        </w:numPr>
        <w:ind w:firstLineChars="0"/>
        <w:rPr>
          <w:rFonts w:ascii="宋体" w:hAnsi="宋体"/>
        </w:rPr>
      </w:pPr>
      <w:r w:rsidRPr="003A150C">
        <w:rPr>
          <w:rFonts w:ascii="宋体" w:hAnsi="宋体" w:hint="eastAsia"/>
          <w:bCs/>
        </w:rPr>
        <w:t>转置函数不允许改变矩阵</w:t>
      </w:r>
      <w:r w:rsidRPr="003A150C">
        <w:rPr>
          <w:rFonts w:ascii="宋体" w:hAnsi="宋体"/>
          <w:bCs/>
        </w:rPr>
        <w:t>A</w:t>
      </w:r>
      <w:r w:rsidRPr="003A150C">
        <w:rPr>
          <w:rFonts w:ascii="宋体" w:hAnsi="宋体" w:hint="eastAsia"/>
          <w:bCs/>
        </w:rPr>
        <w:t>，但可以任意操作矩阵</w:t>
      </w:r>
      <w:r w:rsidRPr="003A150C">
        <w:rPr>
          <w:rFonts w:ascii="宋体" w:hAnsi="宋体"/>
          <w:bCs/>
        </w:rPr>
        <w:t>B</w:t>
      </w:r>
      <w:r w:rsidRPr="003A150C">
        <w:rPr>
          <w:rFonts w:ascii="宋体" w:hAnsi="宋体" w:hint="eastAsia"/>
          <w:bCs/>
        </w:rPr>
        <w:t>。</w:t>
      </w:r>
    </w:p>
    <w:p w14:paraId="1CC2E8D2" w14:textId="3FA1FE4E" w:rsidR="00120A48" w:rsidRPr="003A150C" w:rsidRDefault="003A150C" w:rsidP="00FF2275">
      <w:pPr>
        <w:pStyle w:val="a3"/>
        <w:numPr>
          <w:ilvl w:val="0"/>
          <w:numId w:val="14"/>
        </w:numPr>
        <w:ind w:firstLineChars="0"/>
        <w:rPr>
          <w:rFonts w:ascii="宋体" w:hAnsi="宋体"/>
        </w:rPr>
      </w:pPr>
      <w:r w:rsidRPr="003A150C">
        <w:rPr>
          <w:rFonts w:ascii="宋体" w:hAnsi="宋体" w:hint="eastAsia"/>
          <w:bCs/>
        </w:rPr>
        <w:t>不允许在代码中定义任何矩阵或使用</w:t>
      </w:r>
      <w:r w:rsidRPr="003A150C">
        <w:rPr>
          <w:rFonts w:ascii="宋体" w:hAnsi="宋体"/>
          <w:bCs/>
        </w:rPr>
        <w:t>malloc</w:t>
      </w:r>
      <w:r w:rsidRPr="003A150C">
        <w:rPr>
          <w:rFonts w:ascii="宋体" w:hAnsi="宋体" w:hint="eastAsia"/>
          <w:bCs/>
        </w:rPr>
        <w:t>及其变种。</w:t>
      </w:r>
    </w:p>
    <w:p w14:paraId="5ADD421A" w14:textId="77777777" w:rsidR="00AD02FF" w:rsidRDefault="00AD02FF" w:rsidP="00591A3F">
      <w:pPr>
        <w:pStyle w:val="2"/>
        <w:tabs>
          <w:tab w:val="clear" w:pos="720"/>
          <w:tab w:val="left" w:pos="567"/>
        </w:tabs>
        <w:ind w:left="818" w:right="240" w:hanging="818"/>
      </w:pPr>
      <w:bookmarkStart w:id="23" w:name="_Toc512162184"/>
      <w:r>
        <w:rPr>
          <w:rFonts w:hint="eastAsia"/>
        </w:rPr>
        <w:t>技术指标</w:t>
      </w:r>
      <w:bookmarkEnd w:id="23"/>
    </w:p>
    <w:p w14:paraId="15AEF1CD" w14:textId="46BDD85D" w:rsidR="003A150C" w:rsidRDefault="00322AFC" w:rsidP="00322AFC">
      <w:pPr>
        <w:pStyle w:val="30"/>
        <w:tabs>
          <w:tab w:val="left" w:pos="1080"/>
        </w:tabs>
        <w:spacing w:beforeLines="0" w:before="229" w:afterLines="0" w:after="229"/>
      </w:pPr>
      <w:r>
        <w:rPr>
          <w:rFonts w:hint="eastAsia"/>
        </w:rPr>
        <w:t>cache</w:t>
      </w:r>
      <w:r>
        <w:rPr>
          <w:rFonts w:hint="eastAsia"/>
        </w:rPr>
        <w:t>模拟器</w:t>
      </w:r>
    </w:p>
    <w:p w14:paraId="12E304BD" w14:textId="77777777" w:rsidR="003A150C" w:rsidRPr="003A150C" w:rsidRDefault="003A150C" w:rsidP="00FF2275">
      <w:pPr>
        <w:pStyle w:val="a3"/>
        <w:numPr>
          <w:ilvl w:val="0"/>
          <w:numId w:val="16"/>
        </w:numPr>
        <w:ind w:firstLineChars="0"/>
        <w:rPr>
          <w:rFonts w:ascii="宋体" w:hAnsi="宋体"/>
        </w:rPr>
      </w:pPr>
      <w:r w:rsidRPr="003A150C">
        <w:rPr>
          <w:rFonts w:ascii="宋体" w:hAnsi="宋体" w:hint="eastAsia"/>
        </w:rPr>
        <w:t>每一数据装载</w:t>
      </w:r>
      <w:r w:rsidRPr="003A150C">
        <w:rPr>
          <w:rFonts w:ascii="宋体" w:hAnsi="宋体"/>
        </w:rPr>
        <w:t>(L)</w:t>
      </w:r>
      <w:r w:rsidRPr="003A150C">
        <w:rPr>
          <w:rFonts w:ascii="宋体" w:hAnsi="宋体" w:hint="eastAsia"/>
        </w:rPr>
        <w:t>或存储</w:t>
      </w:r>
      <w:r w:rsidRPr="003A150C">
        <w:rPr>
          <w:rFonts w:ascii="宋体" w:hAnsi="宋体"/>
        </w:rPr>
        <w:t>(S)</w:t>
      </w:r>
      <w:r w:rsidRPr="003A150C">
        <w:rPr>
          <w:rFonts w:ascii="宋体" w:hAnsi="宋体" w:hint="eastAsia"/>
        </w:rPr>
        <w:t>操作可引发最多</w:t>
      </w:r>
      <w:r w:rsidRPr="003A150C">
        <w:rPr>
          <w:rFonts w:ascii="宋体" w:hAnsi="宋体"/>
        </w:rPr>
        <w:t>1</w:t>
      </w:r>
      <w:r w:rsidRPr="003A150C">
        <w:rPr>
          <w:rFonts w:ascii="宋体" w:hAnsi="宋体" w:hint="eastAsia"/>
        </w:rPr>
        <w:t>次缓存缺失</w:t>
      </w:r>
      <w:r w:rsidRPr="003A150C">
        <w:rPr>
          <w:rFonts w:ascii="宋体" w:hAnsi="宋体"/>
        </w:rPr>
        <w:t>(miss)</w:t>
      </w:r>
    </w:p>
    <w:p w14:paraId="2A39866D" w14:textId="0F316C4E" w:rsidR="003A150C" w:rsidRPr="003A150C" w:rsidRDefault="003A150C" w:rsidP="003A150C">
      <w:pPr>
        <w:pStyle w:val="a3"/>
        <w:ind w:firstLineChars="0"/>
        <w:rPr>
          <w:rFonts w:ascii="宋体" w:hAnsi="宋体"/>
        </w:rPr>
      </w:pPr>
      <w:r w:rsidRPr="003A150C">
        <w:rPr>
          <w:rFonts w:ascii="宋体" w:hAnsi="宋体" w:hint="eastAsia"/>
        </w:rPr>
        <w:t>数据修改操作</w:t>
      </w:r>
      <w:r w:rsidRPr="003A150C">
        <w:rPr>
          <w:rFonts w:ascii="宋体" w:hAnsi="宋体"/>
        </w:rPr>
        <w:t>(M)</w:t>
      </w:r>
      <w:r w:rsidRPr="003A150C">
        <w:rPr>
          <w:rFonts w:ascii="宋体" w:hAnsi="宋体" w:hint="eastAsia"/>
        </w:rPr>
        <w:t>可认为是同一地址上</w:t>
      </w:r>
      <w:r w:rsidRPr="003A150C">
        <w:rPr>
          <w:rFonts w:ascii="宋体" w:hAnsi="宋体"/>
        </w:rPr>
        <w:t>1</w:t>
      </w:r>
      <w:r w:rsidRPr="003A150C">
        <w:rPr>
          <w:rFonts w:ascii="宋体" w:hAnsi="宋体" w:hint="eastAsia"/>
        </w:rPr>
        <w:t>次装载后跟</w:t>
      </w:r>
      <w:r w:rsidRPr="003A150C">
        <w:rPr>
          <w:rFonts w:ascii="宋体" w:hAnsi="宋体"/>
        </w:rPr>
        <w:t>1</w:t>
      </w:r>
      <w:r w:rsidRPr="003A150C">
        <w:rPr>
          <w:rFonts w:ascii="宋体" w:hAnsi="宋体" w:hint="eastAsia"/>
        </w:rPr>
        <w:t>次存储，因此可引发</w:t>
      </w:r>
      <w:r w:rsidRPr="003A150C">
        <w:rPr>
          <w:rFonts w:ascii="宋体" w:hAnsi="宋体"/>
        </w:rPr>
        <w:t>2</w:t>
      </w:r>
      <w:r w:rsidRPr="003A150C">
        <w:rPr>
          <w:rFonts w:ascii="宋体" w:hAnsi="宋体" w:hint="eastAsia"/>
        </w:rPr>
        <w:t>次</w:t>
      </w:r>
      <w:r w:rsidRPr="003A150C">
        <w:rPr>
          <w:rFonts w:ascii="宋体" w:hAnsi="宋体" w:hint="eastAsia"/>
        </w:rPr>
        <w:lastRenderedPageBreak/>
        <w:t>缓存命中</w:t>
      </w:r>
      <w:r w:rsidRPr="003A150C">
        <w:rPr>
          <w:rFonts w:ascii="宋体" w:hAnsi="宋体"/>
        </w:rPr>
        <w:t xml:space="preserve">(hit) </w:t>
      </w:r>
      <w:r w:rsidRPr="003A150C">
        <w:rPr>
          <w:rFonts w:ascii="宋体" w:hAnsi="宋体" w:hint="eastAsia"/>
        </w:rPr>
        <w:t>，或</w:t>
      </w:r>
      <w:r w:rsidRPr="003A150C">
        <w:rPr>
          <w:rFonts w:ascii="宋体" w:hAnsi="宋体"/>
        </w:rPr>
        <w:t>1</w:t>
      </w:r>
      <w:r w:rsidRPr="003A150C">
        <w:rPr>
          <w:rFonts w:ascii="宋体" w:hAnsi="宋体" w:hint="eastAsia"/>
        </w:rPr>
        <w:t>次缺失</w:t>
      </w:r>
      <w:r w:rsidRPr="003A150C">
        <w:rPr>
          <w:rFonts w:ascii="宋体" w:hAnsi="宋体"/>
        </w:rPr>
        <w:t>+1</w:t>
      </w:r>
      <w:r w:rsidRPr="003A150C">
        <w:rPr>
          <w:rFonts w:ascii="宋体" w:hAnsi="宋体" w:hint="eastAsia"/>
        </w:rPr>
        <w:t>次命中外加可能</w:t>
      </w:r>
      <w:r w:rsidRPr="003A150C">
        <w:rPr>
          <w:rFonts w:ascii="宋体" w:hAnsi="宋体"/>
        </w:rPr>
        <w:t>1</w:t>
      </w:r>
      <w:r w:rsidRPr="003A150C">
        <w:rPr>
          <w:rFonts w:ascii="宋体" w:hAnsi="宋体" w:hint="eastAsia"/>
        </w:rPr>
        <w:t>次淘汰</w:t>
      </w:r>
      <w:r w:rsidRPr="003A150C">
        <w:rPr>
          <w:rFonts w:ascii="宋体" w:hAnsi="宋体"/>
        </w:rPr>
        <w:t>/</w:t>
      </w:r>
      <w:r w:rsidRPr="003A150C">
        <w:rPr>
          <w:rFonts w:ascii="宋体" w:hAnsi="宋体" w:hint="eastAsia"/>
        </w:rPr>
        <w:t>驱逐</w:t>
      </w:r>
      <w:r w:rsidRPr="003A150C">
        <w:rPr>
          <w:rFonts w:ascii="宋体" w:hAnsi="宋体"/>
        </w:rPr>
        <w:t>(evict)</w:t>
      </w:r>
    </w:p>
    <w:p w14:paraId="66C76199" w14:textId="77777777" w:rsidR="003A150C" w:rsidRPr="003A150C" w:rsidRDefault="003A150C" w:rsidP="00FF2275">
      <w:pPr>
        <w:pStyle w:val="a3"/>
        <w:numPr>
          <w:ilvl w:val="0"/>
          <w:numId w:val="16"/>
        </w:numPr>
        <w:ind w:firstLineChars="0"/>
        <w:rPr>
          <w:rFonts w:ascii="宋体" w:hAnsi="宋体"/>
        </w:rPr>
      </w:pPr>
      <w:r w:rsidRPr="003A150C">
        <w:rPr>
          <w:rFonts w:ascii="宋体" w:hAnsi="宋体" w:hint="eastAsia"/>
        </w:rPr>
        <w:t>对每一测试，</w:t>
      </w:r>
      <w:r w:rsidRPr="003A150C">
        <w:rPr>
          <w:rFonts w:ascii="宋体" w:hAnsi="宋体"/>
        </w:rPr>
        <w:t>test-csim</w:t>
      </w:r>
      <w:r w:rsidRPr="003A150C">
        <w:rPr>
          <w:rFonts w:ascii="宋体" w:hAnsi="宋体" w:hint="eastAsia"/>
        </w:rPr>
        <w:t>从缓存的</w:t>
      </w:r>
      <w:r w:rsidRPr="003A150C">
        <w:rPr>
          <w:rFonts w:ascii="宋体" w:hAnsi="宋体"/>
        </w:rPr>
        <w:t>Hits</w:t>
      </w:r>
      <w:r w:rsidRPr="003A150C">
        <w:rPr>
          <w:rFonts w:ascii="宋体" w:hAnsi="宋体" w:hint="eastAsia"/>
        </w:rPr>
        <w:t>（命中）</w:t>
      </w:r>
      <w:r w:rsidRPr="003A150C">
        <w:rPr>
          <w:rFonts w:ascii="宋体" w:hAnsi="宋体"/>
        </w:rPr>
        <w:t>/Misses</w:t>
      </w:r>
      <w:r w:rsidRPr="003A150C">
        <w:rPr>
          <w:rFonts w:ascii="宋体" w:hAnsi="宋体" w:hint="eastAsia"/>
        </w:rPr>
        <w:t>（缺失）</w:t>
      </w:r>
      <w:r w:rsidRPr="003A150C">
        <w:rPr>
          <w:rFonts w:ascii="宋体" w:hAnsi="宋体"/>
        </w:rPr>
        <w:t>/Evicts</w:t>
      </w:r>
      <w:r w:rsidRPr="003A150C">
        <w:rPr>
          <w:rFonts w:ascii="宋体" w:hAnsi="宋体" w:hint="eastAsia"/>
        </w:rPr>
        <w:t>（淘汰</w:t>
      </w:r>
      <w:r w:rsidRPr="003A150C">
        <w:rPr>
          <w:rFonts w:ascii="宋体" w:hAnsi="宋体"/>
        </w:rPr>
        <w:t>/</w:t>
      </w:r>
      <w:r w:rsidRPr="003A150C">
        <w:rPr>
          <w:rFonts w:ascii="宋体" w:hAnsi="宋体" w:hint="eastAsia"/>
        </w:rPr>
        <w:t>驱逐）数量三个指标比较了所实现</w:t>
      </w:r>
      <w:r w:rsidRPr="003A150C">
        <w:rPr>
          <w:rFonts w:ascii="宋体" w:hAnsi="宋体"/>
        </w:rPr>
        <w:t>csim</w:t>
      </w:r>
      <w:r w:rsidRPr="003A150C">
        <w:rPr>
          <w:rFonts w:ascii="宋体" w:hAnsi="宋体" w:hint="eastAsia"/>
        </w:rPr>
        <w:t>模拟器和参考</w:t>
      </w:r>
      <w:r w:rsidRPr="003A150C">
        <w:rPr>
          <w:rFonts w:ascii="宋体" w:hAnsi="宋体"/>
        </w:rPr>
        <w:t>Cache</w:t>
      </w:r>
      <w:r w:rsidRPr="003A150C">
        <w:rPr>
          <w:rFonts w:ascii="宋体" w:hAnsi="宋体" w:hint="eastAsia"/>
        </w:rPr>
        <w:t>模拟器</w:t>
      </w:r>
      <w:r w:rsidRPr="003A150C">
        <w:rPr>
          <w:rFonts w:ascii="宋体" w:hAnsi="宋体"/>
        </w:rPr>
        <w:t>csim-ref</w:t>
      </w:r>
      <w:r w:rsidRPr="003A150C">
        <w:rPr>
          <w:rFonts w:ascii="宋体" w:hAnsi="宋体" w:hint="eastAsia"/>
        </w:rPr>
        <w:t>的性能，</w:t>
      </w:r>
    </w:p>
    <w:p w14:paraId="7614965E" w14:textId="32989CA6" w:rsidR="003A150C" w:rsidRPr="003A150C" w:rsidRDefault="003A150C" w:rsidP="00FF2275">
      <w:pPr>
        <w:pStyle w:val="a3"/>
        <w:numPr>
          <w:ilvl w:val="0"/>
          <w:numId w:val="16"/>
        </w:numPr>
        <w:ind w:firstLineChars="0"/>
        <w:rPr>
          <w:rFonts w:ascii="宋体" w:hAnsi="宋体"/>
        </w:rPr>
      </w:pPr>
      <w:r w:rsidRPr="003A150C">
        <w:rPr>
          <w:rFonts w:ascii="宋体" w:hAnsi="宋体" w:hint="eastAsia"/>
        </w:rPr>
        <w:t>计算</w:t>
      </w:r>
      <w:r w:rsidRPr="003A150C">
        <w:rPr>
          <w:rFonts w:ascii="宋体" w:hAnsi="宋体"/>
        </w:rPr>
        <w:t>csim</w:t>
      </w:r>
      <w:r w:rsidRPr="003A150C">
        <w:rPr>
          <w:rFonts w:ascii="宋体" w:hAnsi="宋体" w:hint="eastAsia"/>
        </w:rPr>
        <w:t>实现获得的分数：每个用例的每一指标</w:t>
      </w:r>
      <w:r w:rsidRPr="003A150C">
        <w:rPr>
          <w:rFonts w:ascii="宋体" w:hAnsi="宋体"/>
        </w:rPr>
        <w:t>1</w:t>
      </w:r>
      <w:r w:rsidRPr="003A150C">
        <w:rPr>
          <w:rFonts w:ascii="宋体" w:hAnsi="宋体" w:hint="eastAsia"/>
        </w:rPr>
        <w:t>分（最后一个用例</w:t>
      </w:r>
      <w:r w:rsidRPr="003A150C">
        <w:rPr>
          <w:rFonts w:ascii="宋体" w:hAnsi="宋体"/>
        </w:rPr>
        <w:t>2</w:t>
      </w:r>
      <w:r w:rsidRPr="003A150C">
        <w:rPr>
          <w:rFonts w:ascii="宋体" w:hAnsi="宋体" w:hint="eastAsia"/>
        </w:rPr>
        <w:t>分）</w:t>
      </w:r>
      <w:r w:rsidRPr="003A150C">
        <w:rPr>
          <w:rFonts w:ascii="宋体" w:hAnsi="宋体"/>
        </w:rPr>
        <w:t>——</w:t>
      </w:r>
      <w:r w:rsidRPr="003A150C">
        <w:rPr>
          <w:rFonts w:ascii="宋体" w:hAnsi="宋体" w:hint="eastAsia"/>
        </w:rPr>
        <w:t>与参考</w:t>
      </w:r>
      <w:r w:rsidRPr="003A150C">
        <w:rPr>
          <w:rFonts w:ascii="宋体" w:hAnsi="宋体"/>
        </w:rPr>
        <w:t>csim-ref</w:t>
      </w:r>
      <w:r>
        <w:rPr>
          <w:rFonts w:ascii="宋体" w:hAnsi="宋体" w:hint="eastAsia"/>
        </w:rPr>
        <w:t>模拟器输出指标相同则判为正确，如</w:t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REF _Ref512105107 \h </w:instrText>
      </w:r>
      <w:r>
        <w:rPr>
          <w:rFonts w:ascii="宋体" w:hAnsi="宋体"/>
        </w:rPr>
      </w:r>
      <w:r>
        <w:rPr>
          <w:rFonts w:ascii="宋体" w:hAnsi="宋体"/>
        </w:rP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1</w:t>
      </w:r>
      <w:r>
        <w:t>.</w:t>
      </w:r>
      <w:r>
        <w:rPr>
          <w:noProof/>
        </w:rPr>
        <w:t>1</w:t>
      </w:r>
      <w:r>
        <w:rPr>
          <w:rFonts w:ascii="宋体" w:hAnsi="宋体"/>
        </w:rPr>
        <w:fldChar w:fldCharType="end"/>
      </w:r>
      <w:r w:rsidR="0010796E">
        <w:rPr>
          <w:rFonts w:ascii="宋体" w:hAnsi="宋体" w:hint="eastAsia"/>
        </w:rPr>
        <w:t>所示。</w:t>
      </w:r>
    </w:p>
    <w:p w14:paraId="02D79895" w14:textId="77777777" w:rsidR="003A150C" w:rsidRDefault="003A150C" w:rsidP="003A150C">
      <w:pPr>
        <w:pStyle w:val="a3"/>
        <w:keepNext/>
        <w:ind w:firstLineChars="0" w:firstLine="0"/>
        <w:jc w:val="center"/>
      </w:pPr>
      <w:r w:rsidRPr="003A150C">
        <w:rPr>
          <w:noProof/>
        </w:rPr>
        <mc:AlternateContent>
          <mc:Choice Requires="wpg">
            <w:drawing>
              <wp:inline distT="0" distB="0" distL="0" distR="0" wp14:anchorId="7A176E00" wp14:editId="2AE10784">
                <wp:extent cx="5858539" cy="1350335"/>
                <wp:effectExtent l="0" t="0" r="8890" b="2540"/>
                <wp:docPr id="96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8539" cy="1350335"/>
                          <a:chOff x="0" y="0"/>
                          <a:chExt cx="5328592" cy="1461214"/>
                        </a:xfrm>
                      </wpg:grpSpPr>
                      <pic:pic xmlns:pic="http://schemas.openxmlformats.org/drawingml/2006/picture">
                        <pic:nvPicPr>
                          <pic:cNvPr id="97" name="图片 9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8592" cy="146121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8" name="矩形 98"/>
                        <wps:cNvSpPr/>
                        <wps:spPr bwMode="auto">
                          <a:xfrm>
                            <a:off x="1080120" y="108012"/>
                            <a:ext cx="1332148" cy="1260376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FF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99" name="矩形 99"/>
                        <wps:cNvSpPr/>
                        <wps:spPr bwMode="auto">
                          <a:xfrm>
                            <a:off x="2556284" y="108012"/>
                            <a:ext cx="1332148" cy="1260376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rgbClr val="00B05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 vert="horz" wrap="square" lIns="91440" tIns="45720" rIns="91440" bIns="45720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100" name="直接连接符 100"/>
                        <wps:cNvCnPr/>
                        <wps:spPr bwMode="auto">
                          <a:xfrm>
                            <a:off x="1080120" y="360040"/>
                            <a:ext cx="1332148" cy="0"/>
                          </a:xfrm>
                          <a:prstGeom prst="line">
                            <a:avLst/>
                          </a:prstGeom>
                          <a:solidFill>
                            <a:schemeClr val="accent1"/>
                          </a:solidFill>
                          <a:ln w="12700" cap="flat" cmpd="sng" algn="ctr">
                            <a:solidFill>
                              <a:srgbClr val="0000FF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/>
                      </wps:wsp>
                      <wps:wsp>
                        <wps:cNvPr id="101" name="直接连接符 101"/>
                        <wps:cNvCnPr/>
                        <wps:spPr bwMode="auto">
                          <a:xfrm>
                            <a:off x="2556284" y="360040"/>
                            <a:ext cx="1332148" cy="0"/>
                          </a:xfrm>
                          <a:prstGeom prst="line">
                            <a:avLst/>
                          </a:prstGeom>
                          <a:solidFill>
                            <a:schemeClr val="accent1"/>
                          </a:solidFill>
                          <a:ln w="12700" cap="flat" cmpd="sng" algn="ctr">
                            <a:solidFill>
                              <a:srgbClr val="0000FF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642238" id="组合 8" o:spid="_x0000_s1026" style="width:461.3pt;height:106.35pt;mso-position-horizontal-relative:char;mso-position-vertical-relative:line" coordsize="53285,146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97" o:spid="_x0000_s1027" type="#_x0000_t75" style="position:absolute;width:53285;height:146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">
                  <v:imagedata r:id="rId20" o:title=""/>
                  <v:path arrowok="t"/>
                </v:shape>
                <v:rect id="矩形 98" o:spid="_x0000_s1028" style="position:absolute;left:10801;top:1080;width:13321;height:1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" filled="f" strokecolor="red">
                  <v:stroke joinstyle="round"/>
                </v:rect>
                <v:rect id="矩形 99" o:spid="_x0000_s1029" style="position:absolute;left:25562;top:1080;width:13322;height:126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" filled="f" strokecolor="#00b050">
                  <v:stroke joinstyle="round"/>
                </v:rect>
                <v:line id="直接连接符 100" o:spid="_x0000_s1030" style="position:absolute;visibility:visible;mso-wrap-style:square" from="10801,3600" to="24122,3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" filled="t" fillcolor="#5b9bd5 [3204]" strokecolor="blue" strokeweight="1pt"/>
                <v:line id="直接连接符 101" o:spid="_x0000_s1031" style="position:absolute;visibility:visible;mso-wrap-style:square" from="25562,3600" to="38884,3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" filled="t" fillcolor="#5b9bd5 [3204]" strokecolor="blue" strokeweight="1pt"/>
                <w10:anchorlock/>
              </v:group>
            </w:pict>
          </mc:Fallback>
        </mc:AlternateContent>
      </w:r>
    </w:p>
    <w:p w14:paraId="2527376B" w14:textId="03A6E6C0" w:rsidR="003A150C" w:rsidRPr="003A150C" w:rsidRDefault="003A150C" w:rsidP="003A150C">
      <w:pPr>
        <w:pStyle w:val="aff1"/>
        <w:spacing w:before="91" w:after="91"/>
      </w:pPr>
      <w:bookmarkStart w:id="24" w:name="_Ref512105107"/>
      <w:bookmarkStart w:id="25" w:name="_Ref512105103"/>
      <w:r>
        <w:rPr>
          <w:rFonts w:hint="eastAsia"/>
        </w:rPr>
        <w:t xml:space="preserve">图 </w:t>
      </w:r>
      <w:r w:rsidR="003C344E">
        <w:fldChar w:fldCharType="begin"/>
      </w:r>
      <w:r w:rsidR="003C344E">
        <w:instrText xml:space="preserve"> </w:instrText>
      </w:r>
      <w:r w:rsidR="003C344E">
        <w:rPr>
          <w:rFonts w:hint="eastAsia"/>
        </w:rPr>
        <w:instrText>STYLEREF 1 \s</w:instrText>
      </w:r>
      <w:r w:rsidR="003C344E">
        <w:instrText xml:space="preserve"> </w:instrText>
      </w:r>
      <w:r w:rsidR="003C344E">
        <w:fldChar w:fldCharType="separate"/>
      </w:r>
      <w:r w:rsidR="003C344E">
        <w:rPr>
          <w:noProof/>
        </w:rPr>
        <w:t>1</w:t>
      </w:r>
      <w:r w:rsidR="003C344E">
        <w:fldChar w:fldCharType="end"/>
      </w:r>
      <w:r w:rsidR="003C344E">
        <w:t>.</w:t>
      </w:r>
      <w:r w:rsidR="003C344E">
        <w:fldChar w:fldCharType="begin"/>
      </w:r>
      <w:r w:rsidR="003C344E">
        <w:instrText xml:space="preserve"> </w:instrText>
      </w:r>
      <w:r w:rsidR="003C344E">
        <w:rPr>
          <w:rFonts w:hint="eastAsia"/>
        </w:rPr>
        <w:instrText>SEQ 图 \* ARABIC \s 1</w:instrText>
      </w:r>
      <w:r w:rsidR="003C344E">
        <w:instrText xml:space="preserve"> </w:instrText>
      </w:r>
      <w:r w:rsidR="003C344E">
        <w:fldChar w:fldCharType="separate"/>
      </w:r>
      <w:r w:rsidR="003C344E">
        <w:rPr>
          <w:noProof/>
        </w:rPr>
        <w:t>1</w:t>
      </w:r>
      <w:r w:rsidR="003C344E">
        <w:fldChar w:fldCharType="end"/>
      </w:r>
      <w:bookmarkEnd w:id="24"/>
      <w:r>
        <w:t xml:space="preserve"> </w:t>
      </w:r>
      <w:r>
        <w:rPr>
          <w:rFonts w:hint="eastAsia"/>
        </w:rPr>
        <w:t>实验一测试结果</w:t>
      </w:r>
      <w:bookmarkEnd w:id="25"/>
    </w:p>
    <w:p w14:paraId="54E1663E" w14:textId="6FC28E4B" w:rsidR="003A150C" w:rsidRDefault="00322AFC" w:rsidP="003A150C">
      <w:pPr>
        <w:pStyle w:val="30"/>
        <w:tabs>
          <w:tab w:val="left" w:pos="1080"/>
        </w:tabs>
        <w:spacing w:beforeLines="0" w:before="229" w:afterLines="0" w:after="229"/>
      </w:pPr>
      <w:r>
        <w:rPr>
          <w:rFonts w:hint="eastAsia"/>
        </w:rPr>
        <w:t>矩阵转置</w:t>
      </w:r>
    </w:p>
    <w:p w14:paraId="0EB2AFCD" w14:textId="77777777" w:rsidR="00867A88" w:rsidRPr="00941B38" w:rsidRDefault="00FF2275" w:rsidP="00FF2275">
      <w:pPr>
        <w:pStyle w:val="a3"/>
        <w:numPr>
          <w:ilvl w:val="0"/>
          <w:numId w:val="17"/>
        </w:numPr>
        <w:ind w:firstLineChars="0"/>
        <w:rPr>
          <w:rFonts w:ascii="宋体" w:hAnsi="宋体"/>
        </w:rPr>
      </w:pPr>
      <w:r w:rsidRPr="00941B38">
        <w:rPr>
          <w:rFonts w:ascii="宋体" w:hAnsi="宋体"/>
          <w:bCs/>
        </w:rPr>
        <w:t>test-trans</w:t>
      </w:r>
      <w:r w:rsidRPr="00941B38">
        <w:rPr>
          <w:rFonts w:ascii="宋体" w:hAnsi="宋体" w:hint="eastAsia"/>
          <w:bCs/>
        </w:rPr>
        <w:t>程序在三个不同大小的矩阵上测试转置函数的正确性和性能</w:t>
      </w:r>
      <w:r w:rsidRPr="00941B38">
        <w:rPr>
          <w:rFonts w:ascii="宋体" w:hAnsi="宋体"/>
          <w:bCs/>
        </w:rPr>
        <w:t>:</w:t>
      </w:r>
    </w:p>
    <w:p w14:paraId="780F05C4" w14:textId="77777777" w:rsidR="00867A88" w:rsidRPr="00941B38" w:rsidRDefault="00FF2275" w:rsidP="00941B38">
      <w:pPr>
        <w:pStyle w:val="a3"/>
        <w:ind w:left="420" w:firstLineChars="0"/>
        <w:rPr>
          <w:rFonts w:ascii="宋体" w:hAnsi="宋体"/>
        </w:rPr>
      </w:pPr>
      <w:r w:rsidRPr="00941B38">
        <w:rPr>
          <w:rFonts w:ascii="宋体" w:hAnsi="宋体"/>
          <w:lang w:val="pt-BR"/>
        </w:rPr>
        <w:t xml:space="preserve">32 </w:t>
      </w:r>
      <w:r w:rsidRPr="00941B38">
        <w:rPr>
          <w:rFonts w:ascii="宋体" w:hAnsi="宋体" w:hint="eastAsia"/>
          <w:lang w:val="pt-BR"/>
        </w:rPr>
        <w:t>× 32 (M = 32, N = 32)</w:t>
      </w:r>
    </w:p>
    <w:p w14:paraId="735D162D" w14:textId="77777777" w:rsidR="00867A88" w:rsidRPr="00941B38" w:rsidRDefault="00FF2275" w:rsidP="00941B38">
      <w:pPr>
        <w:pStyle w:val="a3"/>
        <w:ind w:left="420" w:firstLineChars="0"/>
        <w:rPr>
          <w:rFonts w:ascii="宋体" w:hAnsi="宋体"/>
        </w:rPr>
      </w:pPr>
      <w:r w:rsidRPr="00941B38">
        <w:rPr>
          <w:rFonts w:ascii="宋体" w:hAnsi="宋体"/>
          <w:lang w:val="pt-BR"/>
        </w:rPr>
        <w:t xml:space="preserve">64 </w:t>
      </w:r>
      <w:r w:rsidRPr="00941B38">
        <w:rPr>
          <w:rFonts w:ascii="宋体" w:hAnsi="宋体" w:hint="eastAsia"/>
          <w:lang w:val="pt-BR"/>
        </w:rPr>
        <w:t>× 64 (M = 64, N = 64)</w:t>
      </w:r>
    </w:p>
    <w:p w14:paraId="5528C4CB" w14:textId="77777777" w:rsidR="00867A88" w:rsidRPr="00941B38" w:rsidRDefault="00FF2275" w:rsidP="00941B38">
      <w:pPr>
        <w:pStyle w:val="a3"/>
        <w:ind w:left="420" w:firstLineChars="0"/>
        <w:rPr>
          <w:rFonts w:ascii="宋体" w:hAnsi="宋体"/>
        </w:rPr>
      </w:pPr>
      <w:r w:rsidRPr="00941B38">
        <w:rPr>
          <w:rFonts w:ascii="宋体" w:hAnsi="宋体"/>
          <w:lang w:val="pt-BR"/>
        </w:rPr>
        <w:t xml:space="preserve">61 </w:t>
      </w:r>
      <w:r w:rsidRPr="00941B38">
        <w:rPr>
          <w:rFonts w:ascii="宋体" w:hAnsi="宋体" w:hint="eastAsia"/>
          <w:lang w:val="pt-BR"/>
        </w:rPr>
        <w:t>× 67 (M = 61, N = 67)</w:t>
      </w:r>
    </w:p>
    <w:p w14:paraId="181270BF" w14:textId="77777777" w:rsidR="00867A88" w:rsidRPr="00941B38" w:rsidRDefault="00FF2275" w:rsidP="00FF2275">
      <w:pPr>
        <w:pStyle w:val="a3"/>
        <w:numPr>
          <w:ilvl w:val="0"/>
          <w:numId w:val="17"/>
        </w:numPr>
        <w:ind w:firstLineChars="0"/>
        <w:rPr>
          <w:rFonts w:ascii="宋体" w:hAnsi="宋体"/>
        </w:rPr>
      </w:pPr>
      <w:r w:rsidRPr="00941B38">
        <w:rPr>
          <w:rFonts w:ascii="宋体" w:hAnsi="宋体" w:hint="eastAsia"/>
          <w:bCs/>
        </w:rPr>
        <w:t>针对每一矩阵大小，性能分数线性依赖于发生的</w:t>
      </w:r>
      <w:r w:rsidRPr="00941B38">
        <w:rPr>
          <w:rFonts w:ascii="宋体" w:hAnsi="宋体"/>
          <w:bCs/>
        </w:rPr>
        <w:t>Cache</w:t>
      </w:r>
      <w:r w:rsidRPr="00941B38">
        <w:rPr>
          <w:rFonts w:ascii="宋体" w:hAnsi="宋体" w:hint="eastAsia"/>
          <w:bCs/>
        </w:rPr>
        <w:t>缺失总数</w:t>
      </w:r>
      <w:r w:rsidRPr="00941B38">
        <w:rPr>
          <w:rFonts w:ascii="宋体" w:hAnsi="宋体"/>
          <w:bCs/>
        </w:rPr>
        <w:t>m</w:t>
      </w:r>
      <w:r w:rsidRPr="00941B38">
        <w:rPr>
          <w:rFonts w:ascii="宋体" w:hAnsi="宋体" w:hint="eastAsia"/>
          <w:bCs/>
        </w:rPr>
        <w:t>：</w:t>
      </w:r>
    </w:p>
    <w:p w14:paraId="167C106D" w14:textId="77777777" w:rsidR="00867A88" w:rsidRPr="00941B38" w:rsidRDefault="00FF2275" w:rsidP="00941B38">
      <w:pPr>
        <w:pStyle w:val="a3"/>
        <w:ind w:left="420" w:firstLineChars="0"/>
        <w:rPr>
          <w:rFonts w:ascii="宋体" w:hAnsi="宋体"/>
        </w:rPr>
      </w:pPr>
      <w:r w:rsidRPr="00941B38">
        <w:rPr>
          <w:rFonts w:ascii="宋体" w:hAnsi="宋体"/>
        </w:rPr>
        <w:t>32×32</w:t>
      </w:r>
      <w:r w:rsidRPr="00941B38">
        <w:rPr>
          <w:rFonts w:ascii="宋体" w:hAnsi="宋体" w:hint="eastAsia"/>
        </w:rPr>
        <w:t>：如果</w:t>
      </w:r>
      <w:r w:rsidRPr="00941B38">
        <w:rPr>
          <w:rFonts w:ascii="宋体" w:hAnsi="宋体"/>
        </w:rPr>
        <w:t>m&lt;300</w:t>
      </w:r>
      <w:r w:rsidRPr="00941B38">
        <w:rPr>
          <w:rFonts w:ascii="宋体" w:hAnsi="宋体" w:hint="eastAsia"/>
        </w:rPr>
        <w:t>得</w:t>
      </w:r>
      <w:r w:rsidRPr="00941B38">
        <w:rPr>
          <w:rFonts w:ascii="宋体" w:hAnsi="宋体"/>
        </w:rPr>
        <w:t>8</w:t>
      </w:r>
      <w:r w:rsidRPr="00941B38">
        <w:rPr>
          <w:rFonts w:ascii="宋体" w:hAnsi="宋体" w:hint="eastAsia"/>
        </w:rPr>
        <w:t>分，如果</w:t>
      </w:r>
      <w:r w:rsidRPr="00941B38">
        <w:rPr>
          <w:rFonts w:ascii="宋体" w:hAnsi="宋体"/>
        </w:rPr>
        <w:t>m&gt;600</w:t>
      </w:r>
      <w:r w:rsidRPr="00941B38">
        <w:rPr>
          <w:rFonts w:ascii="宋体" w:hAnsi="宋体" w:hint="eastAsia"/>
        </w:rPr>
        <w:t>得</w:t>
      </w:r>
      <w:r w:rsidRPr="00941B38">
        <w:rPr>
          <w:rFonts w:ascii="宋体" w:hAnsi="宋体"/>
        </w:rPr>
        <w:t>0</w:t>
      </w:r>
      <w:r w:rsidRPr="00941B38">
        <w:rPr>
          <w:rFonts w:ascii="宋体" w:hAnsi="宋体" w:hint="eastAsia"/>
        </w:rPr>
        <w:t>分，对其他</w:t>
      </w:r>
      <w:r w:rsidRPr="00941B38">
        <w:rPr>
          <w:rFonts w:ascii="宋体" w:hAnsi="宋体"/>
        </w:rPr>
        <w:t>m</w:t>
      </w:r>
      <w:r w:rsidRPr="00941B38">
        <w:rPr>
          <w:rFonts w:ascii="宋体" w:hAnsi="宋体" w:hint="eastAsia"/>
        </w:rPr>
        <w:t>得</w:t>
      </w:r>
      <w:r w:rsidRPr="00941B38">
        <w:rPr>
          <w:rFonts w:ascii="宋体" w:hAnsi="宋体"/>
        </w:rPr>
        <w:t>(600-m)*8/300</w:t>
      </w:r>
      <w:r w:rsidRPr="00941B38">
        <w:rPr>
          <w:rFonts w:ascii="宋体" w:hAnsi="宋体" w:hint="eastAsia"/>
        </w:rPr>
        <w:t>分。</w:t>
      </w:r>
    </w:p>
    <w:p w14:paraId="308EF28D" w14:textId="77777777" w:rsidR="00867A88" w:rsidRPr="00941B38" w:rsidRDefault="00FF2275" w:rsidP="00941B38">
      <w:pPr>
        <w:pStyle w:val="a3"/>
        <w:ind w:left="420" w:firstLineChars="0"/>
        <w:rPr>
          <w:rFonts w:ascii="宋体" w:hAnsi="宋体"/>
        </w:rPr>
      </w:pPr>
      <w:r w:rsidRPr="00941B38">
        <w:rPr>
          <w:rFonts w:ascii="宋体" w:hAnsi="宋体"/>
        </w:rPr>
        <w:t>64×64</w:t>
      </w:r>
      <w:r w:rsidRPr="00941B38">
        <w:rPr>
          <w:rFonts w:ascii="宋体" w:hAnsi="宋体" w:hint="eastAsia"/>
        </w:rPr>
        <w:t>：如果</w:t>
      </w:r>
      <w:r w:rsidRPr="00941B38">
        <w:rPr>
          <w:rFonts w:ascii="宋体" w:hAnsi="宋体"/>
        </w:rPr>
        <w:t>m&lt;1300</w:t>
      </w:r>
      <w:r w:rsidRPr="00941B38">
        <w:rPr>
          <w:rFonts w:ascii="宋体" w:hAnsi="宋体" w:hint="eastAsia"/>
        </w:rPr>
        <w:t>得</w:t>
      </w:r>
      <w:r w:rsidRPr="00941B38">
        <w:rPr>
          <w:rFonts w:ascii="宋体" w:hAnsi="宋体"/>
        </w:rPr>
        <w:t>8</w:t>
      </w:r>
      <w:r w:rsidRPr="00941B38">
        <w:rPr>
          <w:rFonts w:ascii="宋体" w:hAnsi="宋体" w:hint="eastAsia"/>
        </w:rPr>
        <w:t>分，如果</w:t>
      </w:r>
      <w:r w:rsidRPr="00941B38">
        <w:rPr>
          <w:rFonts w:ascii="宋体" w:hAnsi="宋体"/>
        </w:rPr>
        <w:t>m&gt;2000</w:t>
      </w:r>
      <w:r w:rsidRPr="00941B38">
        <w:rPr>
          <w:rFonts w:ascii="宋体" w:hAnsi="宋体" w:hint="eastAsia"/>
        </w:rPr>
        <w:t>得</w:t>
      </w:r>
      <w:r w:rsidRPr="00941B38">
        <w:rPr>
          <w:rFonts w:ascii="宋体" w:hAnsi="宋体"/>
        </w:rPr>
        <w:t>0</w:t>
      </w:r>
      <w:r w:rsidRPr="00941B38">
        <w:rPr>
          <w:rFonts w:ascii="宋体" w:hAnsi="宋体" w:hint="eastAsia"/>
        </w:rPr>
        <w:t>分，对其他</w:t>
      </w:r>
      <w:r w:rsidRPr="00941B38">
        <w:rPr>
          <w:rFonts w:ascii="宋体" w:hAnsi="宋体"/>
        </w:rPr>
        <w:t>m</w:t>
      </w:r>
      <w:r w:rsidRPr="00941B38">
        <w:rPr>
          <w:rFonts w:ascii="宋体" w:hAnsi="宋体" w:hint="eastAsia"/>
        </w:rPr>
        <w:t>得</w:t>
      </w:r>
      <w:r w:rsidRPr="00941B38">
        <w:rPr>
          <w:rFonts w:ascii="宋体" w:hAnsi="宋体"/>
        </w:rPr>
        <w:t>(2000-m)*8/700</w:t>
      </w:r>
      <w:r w:rsidRPr="00941B38">
        <w:rPr>
          <w:rFonts w:ascii="宋体" w:hAnsi="宋体" w:hint="eastAsia"/>
        </w:rPr>
        <w:t>分。</w:t>
      </w:r>
    </w:p>
    <w:p w14:paraId="6E783A03" w14:textId="5BDF1CE1" w:rsidR="003A150C" w:rsidRPr="00941B38" w:rsidRDefault="00FF2275" w:rsidP="00941B38">
      <w:pPr>
        <w:pStyle w:val="a3"/>
        <w:ind w:left="420" w:firstLineChars="0"/>
        <w:rPr>
          <w:rFonts w:ascii="宋体" w:hAnsi="宋体"/>
        </w:rPr>
      </w:pPr>
      <w:r w:rsidRPr="00941B38">
        <w:rPr>
          <w:rFonts w:ascii="宋体" w:hAnsi="宋体"/>
        </w:rPr>
        <w:t>61×67</w:t>
      </w:r>
      <w:r w:rsidRPr="00941B38">
        <w:rPr>
          <w:rFonts w:ascii="宋体" w:hAnsi="宋体" w:hint="eastAsia"/>
        </w:rPr>
        <w:t>：如果</w:t>
      </w:r>
      <w:r w:rsidRPr="00941B38">
        <w:rPr>
          <w:rFonts w:ascii="宋体" w:hAnsi="宋体"/>
        </w:rPr>
        <w:t>m&lt;2000</w:t>
      </w:r>
      <w:r w:rsidRPr="00941B38">
        <w:rPr>
          <w:rFonts w:ascii="宋体" w:hAnsi="宋体" w:hint="eastAsia"/>
        </w:rPr>
        <w:t>得</w:t>
      </w:r>
      <w:r w:rsidRPr="00941B38">
        <w:rPr>
          <w:rFonts w:ascii="宋体" w:hAnsi="宋体"/>
        </w:rPr>
        <w:t>10</w:t>
      </w:r>
      <w:r w:rsidRPr="00941B38">
        <w:rPr>
          <w:rFonts w:ascii="宋体" w:hAnsi="宋体" w:hint="eastAsia"/>
        </w:rPr>
        <w:t>分，如果</w:t>
      </w:r>
      <w:r w:rsidRPr="00941B38">
        <w:rPr>
          <w:rFonts w:ascii="宋体" w:hAnsi="宋体"/>
        </w:rPr>
        <w:t>m&gt;3000</w:t>
      </w:r>
      <w:r w:rsidRPr="00941B38">
        <w:rPr>
          <w:rFonts w:ascii="宋体" w:hAnsi="宋体" w:hint="eastAsia"/>
        </w:rPr>
        <w:t>得</w:t>
      </w:r>
      <w:r w:rsidRPr="00941B38">
        <w:rPr>
          <w:rFonts w:ascii="宋体" w:hAnsi="宋体"/>
        </w:rPr>
        <w:t>0</w:t>
      </w:r>
      <w:r w:rsidRPr="00941B38">
        <w:rPr>
          <w:rFonts w:ascii="宋体" w:hAnsi="宋体" w:hint="eastAsia"/>
        </w:rPr>
        <w:t>分，对其他</w:t>
      </w:r>
      <w:r w:rsidRPr="00941B38">
        <w:rPr>
          <w:rFonts w:ascii="宋体" w:hAnsi="宋体"/>
        </w:rPr>
        <w:t>m</w:t>
      </w:r>
      <w:r w:rsidRPr="00941B38">
        <w:rPr>
          <w:rFonts w:ascii="宋体" w:hAnsi="宋体" w:hint="eastAsia"/>
        </w:rPr>
        <w:t>得</w:t>
      </w:r>
      <w:r w:rsidRPr="00941B38">
        <w:rPr>
          <w:rFonts w:ascii="宋体" w:hAnsi="宋体"/>
        </w:rPr>
        <w:t>(3000-m)*10/1000</w:t>
      </w:r>
      <w:r w:rsidRPr="00941B38">
        <w:rPr>
          <w:rFonts w:ascii="宋体" w:hAnsi="宋体" w:hint="eastAsia"/>
        </w:rPr>
        <w:t>分。</w:t>
      </w:r>
    </w:p>
    <w:p w14:paraId="5FD06549" w14:textId="77777777" w:rsidR="000C5960" w:rsidRPr="001D1AB4" w:rsidRDefault="000C5960" w:rsidP="001D4FDA">
      <w:pPr>
        <w:pStyle w:val="10"/>
        <w:snapToGrid w:val="0"/>
        <w:spacing w:line="480" w:lineRule="auto"/>
      </w:pPr>
      <w:bookmarkStart w:id="26" w:name="_Toc512162185"/>
      <w:r w:rsidRPr="001D1AB4">
        <w:rPr>
          <w:rFonts w:hint="eastAsia"/>
        </w:rPr>
        <w:lastRenderedPageBreak/>
        <w:t>总体方案设计</w:t>
      </w:r>
      <w:bookmarkEnd w:id="26"/>
    </w:p>
    <w:p w14:paraId="47D49C0D" w14:textId="2F454D7A" w:rsidR="00537E57" w:rsidRPr="00537E57" w:rsidRDefault="000B063B" w:rsidP="00537E57">
      <w:pPr>
        <w:pStyle w:val="2"/>
        <w:tabs>
          <w:tab w:val="clear" w:pos="720"/>
          <w:tab w:val="left" w:pos="567"/>
        </w:tabs>
        <w:ind w:left="818" w:right="240" w:hanging="818"/>
        <w:rPr>
          <w:rFonts w:hint="eastAsia"/>
        </w:rPr>
      </w:pPr>
      <w:bookmarkStart w:id="27" w:name="_Toc512162186"/>
      <w:r>
        <w:rPr>
          <w:rFonts w:hint="eastAsia"/>
        </w:rPr>
        <w:t>Cache</w:t>
      </w:r>
      <w:r>
        <w:rPr>
          <w:rFonts w:hint="eastAsia"/>
        </w:rPr>
        <w:t>模拟器</w:t>
      </w:r>
      <w:bookmarkEnd w:id="27"/>
    </w:p>
    <w:p w14:paraId="0D73A290" w14:textId="7809E558" w:rsidR="000C5960" w:rsidRDefault="002E77D8" w:rsidP="002E77D8">
      <w:pPr>
        <w:pStyle w:val="a3"/>
        <w:ind w:rightChars="11" w:right="26" w:firstLine="480"/>
        <w:rPr>
          <w:rFonts w:ascii="宋体" w:hAnsi="宋体"/>
        </w:rPr>
      </w:pPr>
      <w:r>
        <w:rPr>
          <w:rFonts w:ascii="宋体" w:hAnsi="宋体" w:hint="eastAsia"/>
        </w:rPr>
        <w:t>csim</w:t>
      </w:r>
      <w:r>
        <w:rPr>
          <w:rFonts w:ascii="宋体" w:hAnsi="宋体"/>
        </w:rPr>
        <w:t>.c</w:t>
      </w:r>
      <w:r w:rsidR="00E57291">
        <w:rPr>
          <w:rFonts w:ascii="宋体" w:hAnsi="宋体" w:hint="eastAsia"/>
        </w:rPr>
        <w:t>中已经提供了程序框架代码，只需要实现cache的数据访问函数</w:t>
      </w:r>
      <w:r w:rsidR="00E57291" w:rsidRPr="00E57291">
        <w:rPr>
          <w:rFonts w:ascii="宋体" w:hAnsi="宋体"/>
        </w:rPr>
        <w:t>accessData</w:t>
      </w:r>
      <w:r w:rsidR="00E57291">
        <w:rPr>
          <w:rFonts w:ascii="宋体" w:hAnsi="宋体" w:hint="eastAsia"/>
        </w:rPr>
        <w:t>，所以我们也只需要设计这一部分。</w:t>
      </w:r>
    </w:p>
    <w:p w14:paraId="2EB04F74" w14:textId="0066F320" w:rsidR="00E57291" w:rsidRDefault="00E57291" w:rsidP="002E77D8">
      <w:pPr>
        <w:pStyle w:val="a3"/>
        <w:ind w:rightChars="11" w:right="26" w:firstLine="480"/>
        <w:rPr>
          <w:rFonts w:ascii="宋体" w:hAnsi="宋体"/>
        </w:rPr>
      </w:pPr>
      <w:r>
        <w:rPr>
          <w:rFonts w:ascii="宋体" w:hAnsi="宋体" w:hint="eastAsia"/>
        </w:rPr>
        <w:t>在实际的硬件cache中，要判断数据是否命中，使用的是比较器，将多个比较结果用多路选择器选择，得到最终输出。我们要用软件来实现这一过程，并不能像硬件那样并发比较，只能循环比较，用“==”判断符代替比较器，得到我们想要的结果。所以程序的总体结构是多个for循环，对应硬件cache的多个多路选择器。</w:t>
      </w:r>
    </w:p>
    <w:p w14:paraId="0889C402" w14:textId="38C93214" w:rsidR="00E57291" w:rsidRDefault="00130824" w:rsidP="002E77D8">
      <w:pPr>
        <w:pStyle w:val="a3"/>
        <w:ind w:rightChars="11" w:right="26" w:firstLine="480"/>
      </w:pPr>
      <w:r>
        <w:rPr>
          <w:rFonts w:hint="eastAsia"/>
        </w:rPr>
        <w:t>这里采用三种相联方式中的组相联方式，替换算法采用</w:t>
      </w:r>
      <w:r>
        <w:rPr>
          <w:rFonts w:hint="eastAsia"/>
        </w:rPr>
        <w:t>lru</w:t>
      </w:r>
      <w:r>
        <w:rPr>
          <w:rFonts w:hint="eastAsia"/>
        </w:rPr>
        <w:t>算法，每次命中时</w:t>
      </w:r>
      <w:r>
        <w:rPr>
          <w:rFonts w:hint="eastAsia"/>
        </w:rPr>
        <w:t>lru</w:t>
      </w:r>
      <w:r>
        <w:rPr>
          <w:rFonts w:hint="eastAsia"/>
        </w:rPr>
        <w:t>值清零，每访问一次则</w:t>
      </w:r>
      <w:r>
        <w:rPr>
          <w:rFonts w:hint="eastAsia"/>
        </w:rPr>
        <w:t>lru</w:t>
      </w:r>
      <w:r>
        <w:rPr>
          <w:rFonts w:hint="eastAsia"/>
        </w:rPr>
        <w:t>值加一。将地址右移一定位数得到</w:t>
      </w:r>
      <w:r>
        <w:rPr>
          <w:rFonts w:hint="eastAsia"/>
        </w:rPr>
        <w:t>tag</w:t>
      </w:r>
      <w:r>
        <w:rPr>
          <w:rFonts w:hint="eastAsia"/>
        </w:rPr>
        <w:t>标志，将</w:t>
      </w:r>
      <w:r>
        <w:rPr>
          <w:rFonts w:hint="eastAsia"/>
        </w:rPr>
        <w:t>tag</w:t>
      </w:r>
      <w:r>
        <w:rPr>
          <w:rFonts w:hint="eastAsia"/>
        </w:rPr>
        <w:t>与所有</w:t>
      </w:r>
      <w:r>
        <w:rPr>
          <w:rFonts w:hint="eastAsia"/>
        </w:rPr>
        <w:t>cache</w:t>
      </w:r>
      <w:r>
        <w:rPr>
          <w:rFonts w:hint="eastAsia"/>
        </w:rPr>
        <w:t>行的</w:t>
      </w:r>
      <w:r>
        <w:rPr>
          <w:rFonts w:hint="eastAsia"/>
        </w:rPr>
        <w:t>tag</w:t>
      </w:r>
      <w:r>
        <w:rPr>
          <w:rFonts w:hint="eastAsia"/>
        </w:rPr>
        <w:t>进行比较，如果相等则表示命中，将该行的</w:t>
      </w:r>
      <w:r>
        <w:rPr>
          <w:rFonts w:hint="eastAsia"/>
        </w:rPr>
        <w:t>lru</w:t>
      </w:r>
      <w:r>
        <w:rPr>
          <w:rFonts w:hint="eastAsia"/>
        </w:rPr>
        <w:t>值置零，命中次数加一。若没有命中，则缺失次数加一，此时需要将缺失的</w:t>
      </w:r>
      <w:r>
        <w:rPr>
          <w:rFonts w:hint="eastAsia"/>
        </w:rPr>
        <w:t>tag</w:t>
      </w:r>
      <w:r>
        <w:rPr>
          <w:rFonts w:hint="eastAsia"/>
        </w:rPr>
        <w:t>写入到</w:t>
      </w:r>
      <w:r>
        <w:rPr>
          <w:rFonts w:hint="eastAsia"/>
        </w:rPr>
        <w:t>cache</w:t>
      </w:r>
      <w:r>
        <w:rPr>
          <w:rFonts w:hint="eastAsia"/>
        </w:rPr>
        <w:t>的某一行中。写入也有两种情况，首先是</w:t>
      </w:r>
      <w:r>
        <w:rPr>
          <w:rFonts w:hint="eastAsia"/>
        </w:rPr>
        <w:t>cache</w:t>
      </w:r>
      <w:r>
        <w:rPr>
          <w:rFonts w:hint="eastAsia"/>
        </w:rPr>
        <w:t>行未被全部占用，也就是存在</w:t>
      </w:r>
      <w:r>
        <w:rPr>
          <w:rFonts w:hint="eastAsia"/>
        </w:rPr>
        <w:t>cache</w:t>
      </w:r>
      <w:r>
        <w:rPr>
          <w:rFonts w:hint="eastAsia"/>
        </w:rPr>
        <w:t>行的</w:t>
      </w:r>
      <w:r>
        <w:rPr>
          <w:rFonts w:hint="eastAsia"/>
        </w:rPr>
        <w:t>valid</w:t>
      </w:r>
      <w:r>
        <w:rPr>
          <w:rFonts w:hint="eastAsia"/>
        </w:rPr>
        <w:t>有效位为</w:t>
      </w:r>
      <w:r>
        <w:rPr>
          <w:rFonts w:hint="eastAsia"/>
        </w:rPr>
        <w:t>0</w:t>
      </w:r>
      <w:r>
        <w:rPr>
          <w:rFonts w:hint="eastAsia"/>
        </w:rPr>
        <w:t>时，直接将新的</w:t>
      </w:r>
      <w:r>
        <w:rPr>
          <w:rFonts w:hint="eastAsia"/>
        </w:rPr>
        <w:t>tag</w:t>
      </w:r>
      <w:r>
        <w:rPr>
          <w:rFonts w:hint="eastAsia"/>
        </w:rPr>
        <w:t>写入该行；若所有的</w:t>
      </w:r>
      <w:r>
        <w:rPr>
          <w:rFonts w:hint="eastAsia"/>
        </w:rPr>
        <w:t>valid</w:t>
      </w:r>
      <w:r>
        <w:rPr>
          <w:rFonts w:hint="eastAsia"/>
        </w:rPr>
        <w:t>都为</w:t>
      </w:r>
      <w:r>
        <w:rPr>
          <w:rFonts w:hint="eastAsia"/>
        </w:rPr>
        <w:t>1</w:t>
      </w:r>
      <w:r>
        <w:rPr>
          <w:rFonts w:hint="eastAsia"/>
        </w:rPr>
        <w:t>，则需要进行替换，替换的原则是，选出所有行中</w:t>
      </w:r>
      <w:r>
        <w:rPr>
          <w:rFonts w:hint="eastAsia"/>
        </w:rPr>
        <w:t>lru</w:t>
      </w:r>
      <w:r>
        <w:rPr>
          <w:rFonts w:hint="eastAsia"/>
        </w:rPr>
        <w:t>值最大的一行。替换完成后，替换次数也要加一。</w:t>
      </w:r>
    </w:p>
    <w:p w14:paraId="669D5E16" w14:textId="58A5C7A5" w:rsidR="00537E57" w:rsidRDefault="00537E57" w:rsidP="00537E57">
      <w:pPr>
        <w:pStyle w:val="2"/>
        <w:tabs>
          <w:tab w:val="clear" w:pos="720"/>
          <w:tab w:val="left" w:pos="567"/>
        </w:tabs>
        <w:ind w:left="818" w:right="240" w:hanging="818"/>
      </w:pPr>
      <w:bookmarkStart w:id="28" w:name="_Toc512162187"/>
      <w:r>
        <w:rPr>
          <w:rFonts w:hint="eastAsia"/>
        </w:rPr>
        <w:t>矩阵转置</w:t>
      </w:r>
      <w:bookmarkEnd w:id="28"/>
    </w:p>
    <w:p w14:paraId="6AE8E24D" w14:textId="5C50F55C" w:rsidR="00537E57" w:rsidRPr="00537E57" w:rsidRDefault="00537E57" w:rsidP="00537E57">
      <w:pPr>
        <w:pStyle w:val="a3"/>
        <w:ind w:firstLine="480"/>
        <w:rPr>
          <w:rFonts w:hint="eastAsia"/>
        </w:rPr>
      </w:pPr>
      <w:r>
        <w:rPr>
          <w:rFonts w:hint="eastAsia"/>
        </w:rPr>
        <w:t>矩阵转置的常规思路是用两层</w:t>
      </w:r>
      <w:r>
        <w:rPr>
          <w:rFonts w:hint="eastAsia"/>
        </w:rPr>
        <w:t>for</w:t>
      </w:r>
      <w:r>
        <w:rPr>
          <w:rFonts w:hint="eastAsia"/>
        </w:rPr>
        <w:t>循环，将一行直接转为一列，这种方法实现简单，代码量小，在不考虑性能的情况下是最优的。不过，要考虑</w:t>
      </w:r>
      <w:r>
        <w:rPr>
          <w:rFonts w:hint="eastAsia"/>
        </w:rPr>
        <w:t>cache</w:t>
      </w:r>
      <w:r>
        <w:rPr>
          <w:rFonts w:hint="eastAsia"/>
        </w:rPr>
        <w:t>命中率的话，这种方法的性能就非常差了，因为行遍历能够很好地利用</w:t>
      </w:r>
      <w:r>
        <w:rPr>
          <w:rFonts w:hint="eastAsia"/>
        </w:rPr>
        <w:t>cache</w:t>
      </w:r>
      <w:r>
        <w:rPr>
          <w:rFonts w:hint="eastAsia"/>
        </w:rPr>
        <w:t>，但是列访问不能，所以要采取一种折中的方法，使得行和列的大小都不太大，从而减少</w:t>
      </w:r>
      <w:r>
        <w:rPr>
          <w:rFonts w:hint="eastAsia"/>
        </w:rPr>
        <w:t>cache</w:t>
      </w:r>
      <w:r>
        <w:rPr>
          <w:rFonts w:hint="eastAsia"/>
        </w:rPr>
        <w:t>的缺失。很容易想到对矩阵进行分割</w:t>
      </w:r>
      <w:r w:rsidR="0048363D">
        <w:rPr>
          <w:rFonts w:hint="eastAsia"/>
        </w:rPr>
        <w:t>。具体分成多大一块要根据矩阵的大小来决定，不妨先设为</w:t>
      </w:r>
      <w:r w:rsidR="0048363D">
        <w:rPr>
          <w:rFonts w:hint="eastAsia"/>
        </w:rPr>
        <w:t>8*8</w:t>
      </w:r>
      <w:r w:rsidR="0048363D">
        <w:rPr>
          <w:rFonts w:hint="eastAsia"/>
        </w:rPr>
        <w:t>，因为一个</w:t>
      </w:r>
      <w:r w:rsidR="0048363D">
        <w:rPr>
          <w:rFonts w:hint="eastAsia"/>
        </w:rPr>
        <w:t>cache</w:t>
      </w:r>
      <w:r w:rsidR="0048363D">
        <w:rPr>
          <w:rFonts w:hint="eastAsia"/>
        </w:rPr>
        <w:t>行的大小为</w:t>
      </w:r>
      <w:r w:rsidR="0048363D">
        <w:rPr>
          <w:rFonts w:hint="eastAsia"/>
        </w:rPr>
        <w:t>8</w:t>
      </w:r>
      <w:r w:rsidR="0048363D">
        <w:rPr>
          <w:rFonts w:hint="eastAsia"/>
        </w:rPr>
        <w:t>个字节。不过，</w:t>
      </w:r>
      <w:r w:rsidR="0048363D">
        <w:rPr>
          <w:rFonts w:hint="eastAsia"/>
        </w:rPr>
        <w:t>cache</w:t>
      </w:r>
      <w:r w:rsidR="0048363D">
        <w:rPr>
          <w:rFonts w:hint="eastAsia"/>
        </w:rPr>
        <w:t>总共只有</w:t>
      </w:r>
      <w:r w:rsidR="0048363D">
        <w:rPr>
          <w:rFonts w:hint="eastAsia"/>
        </w:rPr>
        <w:t>8</w:t>
      </w:r>
      <w:r w:rsidR="0048363D">
        <w:rPr>
          <w:rFonts w:hint="eastAsia"/>
        </w:rPr>
        <w:t>行，行访问要占用</w:t>
      </w:r>
      <w:r w:rsidR="0048363D">
        <w:rPr>
          <w:rFonts w:hint="eastAsia"/>
        </w:rPr>
        <w:t>1</w:t>
      </w:r>
      <w:r w:rsidR="0048363D">
        <w:rPr>
          <w:rFonts w:hint="eastAsia"/>
        </w:rPr>
        <w:t>行，如果</w:t>
      </w:r>
      <w:r w:rsidR="0048363D">
        <w:rPr>
          <w:rFonts w:hint="eastAsia"/>
        </w:rPr>
        <w:t>8</w:t>
      </w:r>
      <w:r w:rsidR="0048363D">
        <w:rPr>
          <w:rFonts w:hint="eastAsia"/>
        </w:rPr>
        <w:t>个列访问各占一行，总共会有</w:t>
      </w:r>
      <w:r w:rsidR="0048363D">
        <w:rPr>
          <w:rFonts w:hint="eastAsia"/>
        </w:rPr>
        <w:t>9</w:t>
      </w:r>
      <w:r w:rsidR="0048363D">
        <w:rPr>
          <w:rFonts w:hint="eastAsia"/>
        </w:rPr>
        <w:t>行，必有一行被淘汰，为了防止淘汰，要对对角线上的元素另行处理，用变量保存。</w:t>
      </w:r>
    </w:p>
    <w:p w14:paraId="798A8D3C" w14:textId="3E2F66A8" w:rsidR="000C5960" w:rsidRDefault="00537E57" w:rsidP="001A4F50">
      <w:pPr>
        <w:pStyle w:val="10"/>
        <w:numPr>
          <w:ilvl w:val="0"/>
          <w:numId w:val="7"/>
        </w:numPr>
      </w:pPr>
      <w:bookmarkStart w:id="29" w:name="_Toc512162188"/>
      <w:r>
        <w:rPr>
          <w:rFonts w:hint="eastAsia"/>
        </w:rPr>
        <w:lastRenderedPageBreak/>
        <w:t>详细设计与实现</w:t>
      </w:r>
      <w:bookmarkEnd w:id="29"/>
    </w:p>
    <w:p w14:paraId="5C995A8F" w14:textId="539CEFC9" w:rsidR="00EB1C29" w:rsidRDefault="00186373" w:rsidP="00A62105">
      <w:pPr>
        <w:pStyle w:val="2"/>
        <w:tabs>
          <w:tab w:val="clear" w:pos="720"/>
          <w:tab w:val="left" w:pos="567"/>
        </w:tabs>
        <w:ind w:left="818" w:right="240" w:hanging="818"/>
      </w:pPr>
      <w:bookmarkStart w:id="30" w:name="_Toc512162189"/>
      <w:r>
        <w:rPr>
          <w:rFonts w:hint="eastAsia"/>
        </w:rPr>
        <w:t>Cache</w:t>
      </w:r>
      <w:r>
        <w:rPr>
          <w:rFonts w:hint="eastAsia"/>
        </w:rPr>
        <w:t>模拟器</w:t>
      </w:r>
      <w:bookmarkEnd w:id="30"/>
    </w:p>
    <w:p w14:paraId="766CECF0" w14:textId="6DE6EB6E" w:rsidR="003F7701" w:rsidRDefault="00DD665D" w:rsidP="00A62105">
      <w:pPr>
        <w:pStyle w:val="a3"/>
        <w:ind w:firstLine="480"/>
      </w:pPr>
      <w:r>
        <w:rPr>
          <w:rFonts w:hint="eastAsia"/>
        </w:rPr>
        <w:t>先用一个</w:t>
      </w:r>
      <w:r>
        <w:rPr>
          <w:rFonts w:hint="eastAsia"/>
        </w:rPr>
        <w:t>for</w:t>
      </w:r>
      <w:r>
        <w:rPr>
          <w:rFonts w:hint="eastAsia"/>
        </w:rPr>
        <w:t>循环遍历</w:t>
      </w:r>
      <w:r>
        <w:rPr>
          <w:rFonts w:hint="eastAsia"/>
        </w:rPr>
        <w:t>cache</w:t>
      </w:r>
      <w:r>
        <w:rPr>
          <w:rFonts w:hint="eastAsia"/>
        </w:rPr>
        <w:t>的所有行，判断</w:t>
      </w:r>
      <w:r>
        <w:rPr>
          <w:rFonts w:hint="eastAsia"/>
        </w:rPr>
        <w:t>tag</w:t>
      </w:r>
      <w:r>
        <w:rPr>
          <w:rFonts w:hint="eastAsia"/>
        </w:rPr>
        <w:t>值是否与</w:t>
      </w:r>
      <w:r>
        <w:rPr>
          <w:rFonts w:hint="eastAsia"/>
        </w:rPr>
        <w:t>cache</w:t>
      </w:r>
      <w:r>
        <w:rPr>
          <w:rFonts w:hint="eastAsia"/>
        </w:rPr>
        <w:t>行的</w:t>
      </w:r>
      <w:r>
        <w:rPr>
          <w:rFonts w:hint="eastAsia"/>
        </w:rPr>
        <w:t>tag</w:t>
      </w:r>
      <w:r>
        <w:rPr>
          <w:rFonts w:hint="eastAsia"/>
        </w:rPr>
        <w:t>值相等，如果相等则命中次数加一，</w:t>
      </w:r>
      <w:r w:rsidR="006E7FF8">
        <w:rPr>
          <w:rFonts w:hint="eastAsia"/>
        </w:rPr>
        <w:t>将标志变量</w:t>
      </w:r>
      <w:r w:rsidR="006E7FF8">
        <w:rPr>
          <w:rFonts w:hint="eastAsia"/>
        </w:rPr>
        <w:t>flag</w:t>
      </w:r>
      <w:r w:rsidR="006E7FF8">
        <w:rPr>
          <w:rFonts w:hint="eastAsia"/>
        </w:rPr>
        <w:t>置为</w:t>
      </w:r>
      <w:r w:rsidR="006E7FF8">
        <w:rPr>
          <w:rFonts w:hint="eastAsia"/>
        </w:rPr>
        <w:t>1</w:t>
      </w:r>
      <w:r>
        <w:rPr>
          <w:rFonts w:hint="eastAsia"/>
        </w:rPr>
        <w:t>。值得注意的是，</w:t>
      </w:r>
      <w:r>
        <w:rPr>
          <w:rFonts w:hint="eastAsia"/>
        </w:rPr>
        <w:t>cache</w:t>
      </w:r>
      <w:r>
        <w:rPr>
          <w:rFonts w:hint="eastAsia"/>
        </w:rPr>
        <w:t>行未被使用时，该行的</w:t>
      </w:r>
      <w:r>
        <w:rPr>
          <w:rFonts w:hint="eastAsia"/>
        </w:rPr>
        <w:t>tag</w:t>
      </w:r>
      <w:r>
        <w:rPr>
          <w:rFonts w:hint="eastAsia"/>
        </w:rPr>
        <w:t>也有初值，该初值刚好等于</w:t>
      </w:r>
      <w:r>
        <w:rPr>
          <w:rFonts w:hint="eastAsia"/>
        </w:rPr>
        <w:t>tag</w:t>
      </w:r>
      <w:r>
        <w:rPr>
          <w:rFonts w:hint="eastAsia"/>
        </w:rPr>
        <w:t>的情况也可能存在，所以要在判断相等的同时还保证有效位为</w:t>
      </w:r>
      <w:r>
        <w:rPr>
          <w:rFonts w:hint="eastAsia"/>
        </w:rPr>
        <w:t>1</w:t>
      </w:r>
      <w:r>
        <w:rPr>
          <w:rFonts w:hint="eastAsia"/>
        </w:rPr>
        <w:t>。</w:t>
      </w:r>
      <w:r w:rsidR="006E7FF8">
        <w:rPr>
          <w:rFonts w:hint="eastAsia"/>
        </w:rPr>
        <w:t>在每次循环时都将所在行的</w:t>
      </w:r>
      <w:r w:rsidR="006E7FF8">
        <w:rPr>
          <w:rFonts w:hint="eastAsia"/>
        </w:rPr>
        <w:t>lru</w:t>
      </w:r>
      <w:r w:rsidR="006E7FF8">
        <w:rPr>
          <w:rFonts w:hint="eastAsia"/>
        </w:rPr>
        <w:t>值加一，这是每次访问都要做的，可以在任意一个循环中实现。</w:t>
      </w:r>
      <w:r>
        <w:rPr>
          <w:rFonts w:hint="eastAsia"/>
        </w:rPr>
        <w:t>循环结束后判断</w:t>
      </w:r>
      <w:r w:rsidR="006E7FF8">
        <w:rPr>
          <w:rFonts w:hint="eastAsia"/>
        </w:rPr>
        <w:t>flag</w:t>
      </w:r>
      <w:r w:rsidR="006E7FF8">
        <w:rPr>
          <w:rFonts w:hint="eastAsia"/>
        </w:rPr>
        <w:t>变量是否为</w:t>
      </w:r>
      <w:r w:rsidR="006E7FF8">
        <w:rPr>
          <w:rFonts w:hint="eastAsia"/>
        </w:rPr>
        <w:t>1</w:t>
      </w:r>
      <w:r>
        <w:rPr>
          <w:rFonts w:hint="eastAsia"/>
        </w:rPr>
        <w:t>，若不是，则表示缺失，还需要进行下一步的替换工作。</w:t>
      </w:r>
    </w:p>
    <w:p w14:paraId="7834E22C" w14:textId="6031E867" w:rsidR="003F7701" w:rsidRPr="00A62105" w:rsidRDefault="00DD665D" w:rsidP="006E7FF8">
      <w:pPr>
        <w:pStyle w:val="a3"/>
        <w:ind w:firstLine="480"/>
      </w:pPr>
      <w:r>
        <w:rPr>
          <w:rFonts w:hint="eastAsia"/>
        </w:rPr>
        <w:t>替换也分两步，先要循环所有的</w:t>
      </w:r>
      <w:r>
        <w:rPr>
          <w:rFonts w:hint="eastAsia"/>
        </w:rPr>
        <w:t>cache</w:t>
      </w:r>
      <w:r>
        <w:rPr>
          <w:rFonts w:hint="eastAsia"/>
        </w:rPr>
        <w:t>行，</w:t>
      </w:r>
      <w:r w:rsidR="003F7701">
        <w:rPr>
          <w:rFonts w:hint="eastAsia"/>
        </w:rPr>
        <w:t>判断是否仍有未使用的行，直接将新的</w:t>
      </w:r>
      <w:r w:rsidR="003F7701">
        <w:rPr>
          <w:rFonts w:hint="eastAsia"/>
        </w:rPr>
        <w:t>tag</w:t>
      </w:r>
      <w:r w:rsidR="003F7701">
        <w:rPr>
          <w:rFonts w:hint="eastAsia"/>
        </w:rPr>
        <w:t>写入，若没有空的行，则进行</w:t>
      </w:r>
      <w:r w:rsidR="003F7701">
        <w:rPr>
          <w:rFonts w:hint="eastAsia"/>
        </w:rPr>
        <w:t>lru</w:t>
      </w:r>
      <w:r w:rsidR="003F7701">
        <w:rPr>
          <w:rFonts w:hint="eastAsia"/>
        </w:rPr>
        <w:t>算法的替换，循环找出</w:t>
      </w:r>
      <w:r w:rsidR="003F7701">
        <w:rPr>
          <w:rFonts w:hint="eastAsia"/>
        </w:rPr>
        <w:t>lru</w:t>
      </w:r>
      <w:r w:rsidR="003F7701">
        <w:rPr>
          <w:rFonts w:hint="eastAsia"/>
        </w:rPr>
        <w:t>值最大的行，进行替换。这两个循环可以合二为一。</w:t>
      </w:r>
    </w:p>
    <w:p w14:paraId="78A096F5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>void accessData(mem_addr_t addr)</w:t>
      </w:r>
    </w:p>
    <w:p w14:paraId="43CC34E8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>{</w:t>
      </w:r>
    </w:p>
    <w:p w14:paraId="0C168485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int i;</w:t>
      </w:r>
    </w:p>
    <w:p w14:paraId="56E6ACCB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mem_addr_t set_index = (addr &gt;&gt; b) &amp; set_index_mask;</w:t>
      </w:r>
    </w:p>
    <w:p w14:paraId="6A7FD6B6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mem_addr_t tag = addr &gt;&gt; (s+b);</w:t>
      </w:r>
    </w:p>
    <w:p w14:paraId="1C89EED1" w14:textId="17C9950E" w:rsidR="003F7701" w:rsidRPr="003F7701" w:rsidRDefault="003F7701" w:rsidP="00086A77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cache_set_t cache_set = cache[set_index];</w:t>
      </w:r>
    </w:p>
    <w:p w14:paraId="5471F237" w14:textId="1773F4B2" w:rsidR="003F7701" w:rsidRPr="003F7701" w:rsidRDefault="003F7701" w:rsidP="00086A77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int flag1 = 0;</w:t>
      </w:r>
    </w:p>
    <w:p w14:paraId="32660890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for(i=0; i&lt;E;++i)</w:t>
      </w:r>
    </w:p>
    <w:p w14:paraId="0F635B53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{</w:t>
      </w:r>
    </w:p>
    <w:p w14:paraId="71B33EEA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    cache_set[i].lru++;</w:t>
      </w:r>
    </w:p>
    <w:p w14:paraId="048186F4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    if(flag1) continue;</w:t>
      </w:r>
    </w:p>
    <w:p w14:paraId="78230080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</w:t>
      </w:r>
      <w:r w:rsidRPr="003F7701">
        <w:rPr>
          <w:sz w:val="21"/>
        </w:rPr>
        <w:tab/>
        <w:t>if(cache_set[i].tag == tag &amp;&amp; cache_set[i].valid == 1)</w:t>
      </w:r>
    </w:p>
    <w:p w14:paraId="71D721BD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</w:t>
      </w:r>
      <w:r w:rsidRPr="003F7701">
        <w:rPr>
          <w:sz w:val="21"/>
        </w:rPr>
        <w:tab/>
        <w:t>{</w:t>
      </w:r>
    </w:p>
    <w:p w14:paraId="65363795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        cache_set[i].lru = 0;</w:t>
      </w:r>
    </w:p>
    <w:p w14:paraId="3C3745B1" w14:textId="3E0C5743" w:rsidR="003F7701" w:rsidRPr="003F7701" w:rsidRDefault="003F7701" w:rsidP="00086A77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</w:t>
      </w:r>
      <w:r w:rsidRPr="003F7701">
        <w:rPr>
          <w:sz w:val="21"/>
        </w:rPr>
        <w:tab/>
      </w:r>
      <w:r w:rsidRPr="003F7701">
        <w:rPr>
          <w:sz w:val="21"/>
        </w:rPr>
        <w:tab/>
        <w:t>hit_count++;</w:t>
      </w:r>
    </w:p>
    <w:p w14:paraId="2F795B43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</w:t>
      </w:r>
      <w:r w:rsidRPr="003F7701">
        <w:rPr>
          <w:sz w:val="21"/>
        </w:rPr>
        <w:tab/>
      </w:r>
      <w:r w:rsidRPr="003F7701">
        <w:rPr>
          <w:sz w:val="21"/>
        </w:rPr>
        <w:tab/>
        <w:t>flag1 = 1;</w:t>
      </w:r>
    </w:p>
    <w:p w14:paraId="5DAEE983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</w:t>
      </w:r>
      <w:r w:rsidRPr="003F7701">
        <w:rPr>
          <w:sz w:val="21"/>
        </w:rPr>
        <w:tab/>
        <w:t>}</w:t>
      </w:r>
    </w:p>
    <w:p w14:paraId="1A412E12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}</w:t>
      </w:r>
    </w:p>
    <w:p w14:paraId="51911618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if(flag1==0)</w:t>
      </w:r>
    </w:p>
    <w:p w14:paraId="46098157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{</w:t>
      </w:r>
    </w:p>
    <w:p w14:paraId="75B3D2A6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    miss_count++;</w:t>
      </w:r>
    </w:p>
    <w:p w14:paraId="0EA527AA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</w:t>
      </w:r>
      <w:r w:rsidRPr="003F7701">
        <w:rPr>
          <w:sz w:val="21"/>
        </w:rPr>
        <w:tab/>
        <w:t>int max_index=0,max_num = cache_set[0].lru;</w:t>
      </w:r>
    </w:p>
    <w:p w14:paraId="70EF53E3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</w:t>
      </w:r>
      <w:r w:rsidRPr="003F7701">
        <w:rPr>
          <w:sz w:val="21"/>
        </w:rPr>
        <w:tab/>
        <w:t>for(i=0;i&lt;E;++i)</w:t>
      </w:r>
    </w:p>
    <w:p w14:paraId="28720EF9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</w:t>
      </w:r>
      <w:r w:rsidRPr="003F7701">
        <w:rPr>
          <w:sz w:val="21"/>
        </w:rPr>
        <w:tab/>
        <w:t>{</w:t>
      </w:r>
    </w:p>
    <w:p w14:paraId="3AB52253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</w:t>
      </w:r>
      <w:r w:rsidRPr="003F7701">
        <w:rPr>
          <w:sz w:val="21"/>
        </w:rPr>
        <w:tab/>
      </w:r>
      <w:r w:rsidRPr="003F7701">
        <w:rPr>
          <w:sz w:val="21"/>
        </w:rPr>
        <w:tab/>
        <w:t>if(cache_set[i].valid == 0)</w:t>
      </w:r>
    </w:p>
    <w:p w14:paraId="51F2A903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</w:t>
      </w:r>
      <w:r w:rsidRPr="003F7701">
        <w:rPr>
          <w:sz w:val="21"/>
        </w:rPr>
        <w:tab/>
      </w:r>
      <w:r w:rsidRPr="003F7701">
        <w:rPr>
          <w:sz w:val="21"/>
        </w:rPr>
        <w:tab/>
        <w:t>{</w:t>
      </w:r>
    </w:p>
    <w:p w14:paraId="654AB047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            cache_set[i].tag = tag;</w:t>
      </w:r>
    </w:p>
    <w:p w14:paraId="7D598BF9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            cache_set[i].lru = 0;</w:t>
      </w:r>
    </w:p>
    <w:p w14:paraId="323FC0DD" w14:textId="3C18E66B" w:rsidR="003F7701" w:rsidRPr="003F7701" w:rsidRDefault="003F7701" w:rsidP="00086A77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            cache_set[i].valid = 1;</w:t>
      </w:r>
    </w:p>
    <w:p w14:paraId="52D6B1D4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</w:t>
      </w:r>
      <w:r w:rsidRPr="003F7701">
        <w:rPr>
          <w:sz w:val="21"/>
        </w:rPr>
        <w:tab/>
      </w:r>
      <w:r w:rsidRPr="003F7701">
        <w:rPr>
          <w:sz w:val="21"/>
        </w:rPr>
        <w:tab/>
      </w:r>
      <w:r w:rsidRPr="003F7701">
        <w:rPr>
          <w:sz w:val="21"/>
        </w:rPr>
        <w:tab/>
        <w:t>break;</w:t>
      </w:r>
    </w:p>
    <w:p w14:paraId="1171002A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</w:t>
      </w:r>
      <w:r w:rsidRPr="003F7701">
        <w:rPr>
          <w:sz w:val="21"/>
        </w:rPr>
        <w:tab/>
      </w:r>
      <w:r w:rsidRPr="003F7701">
        <w:rPr>
          <w:sz w:val="21"/>
        </w:rPr>
        <w:tab/>
        <w:t>}</w:t>
      </w:r>
    </w:p>
    <w:p w14:paraId="371FFF2F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</w:t>
      </w:r>
      <w:r w:rsidRPr="003F7701">
        <w:rPr>
          <w:sz w:val="21"/>
        </w:rPr>
        <w:tab/>
      </w:r>
      <w:r w:rsidRPr="003F7701">
        <w:rPr>
          <w:sz w:val="21"/>
        </w:rPr>
        <w:tab/>
        <w:t>if(max_num &lt; cache_set[i].lru)</w:t>
      </w:r>
    </w:p>
    <w:p w14:paraId="618D8331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</w:t>
      </w:r>
      <w:r w:rsidRPr="003F7701">
        <w:rPr>
          <w:sz w:val="21"/>
        </w:rPr>
        <w:tab/>
      </w:r>
      <w:r w:rsidRPr="003F7701">
        <w:rPr>
          <w:sz w:val="21"/>
        </w:rPr>
        <w:tab/>
        <w:t>{</w:t>
      </w:r>
    </w:p>
    <w:p w14:paraId="0CEED5D5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lastRenderedPageBreak/>
        <w:t xml:space="preserve">    </w:t>
      </w:r>
      <w:r w:rsidRPr="003F7701">
        <w:rPr>
          <w:sz w:val="21"/>
        </w:rPr>
        <w:tab/>
      </w:r>
      <w:r w:rsidRPr="003F7701">
        <w:rPr>
          <w:sz w:val="21"/>
        </w:rPr>
        <w:tab/>
      </w:r>
      <w:r w:rsidRPr="003F7701">
        <w:rPr>
          <w:sz w:val="21"/>
        </w:rPr>
        <w:tab/>
        <w:t>max_num = cache_set[i].lru;</w:t>
      </w:r>
    </w:p>
    <w:p w14:paraId="418DF67D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</w:t>
      </w:r>
      <w:r w:rsidRPr="003F7701">
        <w:rPr>
          <w:sz w:val="21"/>
        </w:rPr>
        <w:tab/>
      </w:r>
      <w:r w:rsidRPr="003F7701">
        <w:rPr>
          <w:sz w:val="21"/>
        </w:rPr>
        <w:tab/>
      </w:r>
      <w:r w:rsidRPr="003F7701">
        <w:rPr>
          <w:sz w:val="21"/>
        </w:rPr>
        <w:tab/>
        <w:t>max_index = i;</w:t>
      </w:r>
    </w:p>
    <w:p w14:paraId="7E35F665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</w:t>
      </w:r>
      <w:r w:rsidRPr="003F7701">
        <w:rPr>
          <w:sz w:val="21"/>
        </w:rPr>
        <w:tab/>
      </w:r>
      <w:r w:rsidRPr="003F7701">
        <w:rPr>
          <w:sz w:val="21"/>
        </w:rPr>
        <w:tab/>
        <w:t>}</w:t>
      </w:r>
    </w:p>
    <w:p w14:paraId="773A6A7D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</w:t>
      </w:r>
      <w:r w:rsidRPr="003F7701">
        <w:rPr>
          <w:sz w:val="21"/>
        </w:rPr>
        <w:tab/>
        <w:t>}</w:t>
      </w:r>
    </w:p>
    <w:p w14:paraId="17142989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</w:t>
      </w:r>
      <w:r w:rsidRPr="003F7701">
        <w:rPr>
          <w:sz w:val="21"/>
        </w:rPr>
        <w:tab/>
        <w:t>if(i&gt;=E)</w:t>
      </w:r>
    </w:p>
    <w:p w14:paraId="7B8A2470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</w:t>
      </w:r>
      <w:r w:rsidRPr="003F7701">
        <w:rPr>
          <w:sz w:val="21"/>
        </w:rPr>
        <w:tab/>
        <w:t>{</w:t>
      </w:r>
    </w:p>
    <w:p w14:paraId="7DA4DB50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        cache_set[max_index].tag = tag;</w:t>
      </w:r>
    </w:p>
    <w:p w14:paraId="387E8B5E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        cache_set[max_index].lru = 0;</w:t>
      </w:r>
    </w:p>
    <w:p w14:paraId="69B56000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</w:t>
      </w:r>
      <w:r w:rsidRPr="003F7701">
        <w:rPr>
          <w:sz w:val="21"/>
        </w:rPr>
        <w:tab/>
      </w:r>
      <w:r w:rsidRPr="003F7701">
        <w:rPr>
          <w:sz w:val="21"/>
        </w:rPr>
        <w:tab/>
        <w:t>eviction_count++;</w:t>
      </w:r>
    </w:p>
    <w:p w14:paraId="032DA5D5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</w:t>
      </w:r>
      <w:r w:rsidRPr="003F7701">
        <w:rPr>
          <w:sz w:val="21"/>
        </w:rPr>
        <w:tab/>
        <w:t>}</w:t>
      </w:r>
    </w:p>
    <w:p w14:paraId="093FA045" w14:textId="77777777" w:rsidR="003F7701" w:rsidRPr="003F7701" w:rsidRDefault="003F7701" w:rsidP="003F7701">
      <w:pPr>
        <w:pStyle w:val="a3"/>
        <w:shd w:val="clear" w:color="auto" w:fill="D9D9D9"/>
        <w:spacing w:line="240" w:lineRule="exact"/>
        <w:rPr>
          <w:sz w:val="21"/>
        </w:rPr>
      </w:pPr>
      <w:r w:rsidRPr="003F7701">
        <w:rPr>
          <w:sz w:val="21"/>
        </w:rPr>
        <w:t xml:space="preserve">    }</w:t>
      </w:r>
    </w:p>
    <w:p w14:paraId="1C4FD224" w14:textId="68F419E9" w:rsidR="00E43411" w:rsidRPr="00A62105" w:rsidRDefault="003F7701" w:rsidP="003F7701">
      <w:pPr>
        <w:pStyle w:val="a3"/>
        <w:shd w:val="clear" w:color="auto" w:fill="D9D9D9"/>
        <w:spacing w:line="240" w:lineRule="exact"/>
        <w:ind w:firstLineChars="0" w:firstLine="0"/>
        <w:rPr>
          <w:sz w:val="21"/>
        </w:rPr>
      </w:pPr>
      <w:r w:rsidRPr="003F7701">
        <w:rPr>
          <w:sz w:val="21"/>
        </w:rPr>
        <w:t>}</w:t>
      </w:r>
    </w:p>
    <w:p w14:paraId="561B17F3" w14:textId="4677032C" w:rsidR="00186373" w:rsidRDefault="00186373" w:rsidP="00186373">
      <w:pPr>
        <w:pStyle w:val="2"/>
        <w:tabs>
          <w:tab w:val="clear" w:pos="720"/>
          <w:tab w:val="left" w:pos="567"/>
        </w:tabs>
        <w:ind w:left="818" w:right="240" w:hanging="818"/>
      </w:pPr>
      <w:bookmarkStart w:id="31" w:name="_Toc512162190"/>
      <w:r>
        <w:rPr>
          <w:rFonts w:hint="eastAsia"/>
        </w:rPr>
        <w:t>矩阵转置</w:t>
      </w:r>
      <w:bookmarkEnd w:id="31"/>
    </w:p>
    <w:p w14:paraId="37569CE6" w14:textId="1F0C4D5C" w:rsidR="00186373" w:rsidRDefault="00783CF4" w:rsidP="00186373">
      <w:pPr>
        <w:pStyle w:val="a3"/>
        <w:ind w:firstLine="480"/>
      </w:pPr>
      <w:r>
        <w:rPr>
          <w:rFonts w:hint="eastAsia"/>
        </w:rPr>
        <w:t>用两个</w:t>
      </w:r>
      <w:r>
        <w:rPr>
          <w:rFonts w:hint="eastAsia"/>
        </w:rPr>
        <w:t>for</w:t>
      </w:r>
      <w:r>
        <w:rPr>
          <w:rFonts w:hint="eastAsia"/>
        </w:rPr>
        <w:t>循环，将大矩阵分割成</w:t>
      </w:r>
      <w:r>
        <w:rPr>
          <w:rFonts w:hint="eastAsia"/>
        </w:rPr>
        <w:t>8*8</w:t>
      </w:r>
      <w:r>
        <w:rPr>
          <w:rFonts w:hint="eastAsia"/>
        </w:rPr>
        <w:t>的小矩阵，对于每个小矩阵，再用一个</w:t>
      </w:r>
      <w:r>
        <w:rPr>
          <w:rFonts w:hint="eastAsia"/>
        </w:rPr>
        <w:t>for</w:t>
      </w:r>
      <w:r>
        <w:rPr>
          <w:rFonts w:hint="eastAsia"/>
        </w:rPr>
        <w:t>循环，将</w:t>
      </w:r>
      <w:r>
        <w:rPr>
          <w:rFonts w:hint="eastAsia"/>
        </w:rPr>
        <w:t>A</w:t>
      </w:r>
      <w:r>
        <w:rPr>
          <w:rFonts w:hint="eastAsia"/>
        </w:rPr>
        <w:t>矩阵的行转到</w:t>
      </w:r>
      <w:r>
        <w:rPr>
          <w:rFonts w:hint="eastAsia"/>
        </w:rPr>
        <w:t>B</w:t>
      </w:r>
      <w:r>
        <w:rPr>
          <w:rFonts w:hint="eastAsia"/>
        </w:rPr>
        <w:t>矩阵的列。每次循环都要判断是否为对角线上的元素</w:t>
      </w:r>
      <w:r w:rsidR="004A2EFA">
        <w:rPr>
          <w:rFonts w:hint="eastAsia"/>
        </w:rPr>
        <w:t>，若是则用局部变量存起来，循环结束后再写入</w:t>
      </w:r>
      <w:r w:rsidR="004A2EFA">
        <w:rPr>
          <w:rFonts w:hint="eastAsia"/>
        </w:rPr>
        <w:t>B</w:t>
      </w:r>
      <w:r w:rsidR="004A2EFA">
        <w:rPr>
          <w:rFonts w:hint="eastAsia"/>
        </w:rPr>
        <w:t>。部分代码如下：</w:t>
      </w:r>
    </w:p>
    <w:p w14:paraId="70996AE8" w14:textId="77777777" w:rsidR="00783CF4" w:rsidRPr="00783CF4" w:rsidRDefault="00783CF4" w:rsidP="00783CF4">
      <w:pPr>
        <w:pStyle w:val="a3"/>
        <w:shd w:val="clear" w:color="auto" w:fill="D9D9D9"/>
        <w:spacing w:line="240" w:lineRule="exact"/>
        <w:rPr>
          <w:sz w:val="21"/>
        </w:rPr>
      </w:pPr>
      <w:r w:rsidRPr="00783CF4">
        <w:rPr>
          <w:sz w:val="21"/>
        </w:rPr>
        <w:t xml:space="preserve">        for(int k = 0;k &lt; M ;k+=8)</w:t>
      </w:r>
    </w:p>
    <w:p w14:paraId="48A72969" w14:textId="77777777" w:rsidR="00783CF4" w:rsidRPr="00783CF4" w:rsidRDefault="00783CF4" w:rsidP="00783CF4">
      <w:pPr>
        <w:pStyle w:val="a3"/>
        <w:shd w:val="clear" w:color="auto" w:fill="D9D9D9"/>
        <w:spacing w:line="240" w:lineRule="exact"/>
        <w:rPr>
          <w:sz w:val="21"/>
        </w:rPr>
      </w:pPr>
      <w:r w:rsidRPr="00783CF4">
        <w:rPr>
          <w:sz w:val="21"/>
        </w:rPr>
        <w:t xml:space="preserve">        {</w:t>
      </w:r>
    </w:p>
    <w:p w14:paraId="4FEC86F9" w14:textId="77777777" w:rsidR="00783CF4" w:rsidRPr="00783CF4" w:rsidRDefault="00783CF4" w:rsidP="00783CF4">
      <w:pPr>
        <w:pStyle w:val="a3"/>
        <w:shd w:val="clear" w:color="auto" w:fill="D9D9D9"/>
        <w:spacing w:line="240" w:lineRule="exact"/>
        <w:rPr>
          <w:sz w:val="21"/>
        </w:rPr>
      </w:pPr>
      <w:r w:rsidRPr="00783CF4">
        <w:rPr>
          <w:sz w:val="21"/>
        </w:rPr>
        <w:t xml:space="preserve">            for(int l =0 ;l &lt; N; l+=8)</w:t>
      </w:r>
    </w:p>
    <w:p w14:paraId="4002D287" w14:textId="77777777" w:rsidR="00783CF4" w:rsidRPr="00783CF4" w:rsidRDefault="00783CF4" w:rsidP="00783CF4">
      <w:pPr>
        <w:pStyle w:val="a3"/>
        <w:shd w:val="clear" w:color="auto" w:fill="D9D9D9"/>
        <w:spacing w:line="240" w:lineRule="exact"/>
        <w:rPr>
          <w:sz w:val="21"/>
        </w:rPr>
      </w:pPr>
      <w:r w:rsidRPr="00783CF4">
        <w:rPr>
          <w:sz w:val="21"/>
        </w:rPr>
        <w:t xml:space="preserve">            {</w:t>
      </w:r>
    </w:p>
    <w:p w14:paraId="4753573D" w14:textId="77777777" w:rsidR="00783CF4" w:rsidRPr="00783CF4" w:rsidRDefault="00783CF4" w:rsidP="00783CF4">
      <w:pPr>
        <w:pStyle w:val="a3"/>
        <w:shd w:val="clear" w:color="auto" w:fill="D9D9D9"/>
        <w:spacing w:line="240" w:lineRule="exact"/>
        <w:rPr>
          <w:sz w:val="21"/>
        </w:rPr>
      </w:pPr>
      <w:r w:rsidRPr="00783CF4">
        <w:rPr>
          <w:sz w:val="21"/>
        </w:rPr>
        <w:t xml:space="preserve">                for(int i=k ; i&lt;k+8;i++)</w:t>
      </w:r>
    </w:p>
    <w:p w14:paraId="6346A2F6" w14:textId="77777777" w:rsidR="00783CF4" w:rsidRPr="00783CF4" w:rsidRDefault="00783CF4" w:rsidP="00783CF4">
      <w:pPr>
        <w:pStyle w:val="a3"/>
        <w:shd w:val="clear" w:color="auto" w:fill="D9D9D9"/>
        <w:spacing w:line="240" w:lineRule="exact"/>
        <w:rPr>
          <w:sz w:val="21"/>
        </w:rPr>
      </w:pPr>
      <w:r w:rsidRPr="00783CF4">
        <w:rPr>
          <w:sz w:val="21"/>
        </w:rPr>
        <w:t xml:space="preserve">                {</w:t>
      </w:r>
    </w:p>
    <w:p w14:paraId="27E6B579" w14:textId="77777777" w:rsidR="00783CF4" w:rsidRPr="00783CF4" w:rsidRDefault="00783CF4" w:rsidP="00783CF4">
      <w:pPr>
        <w:pStyle w:val="a3"/>
        <w:shd w:val="clear" w:color="auto" w:fill="D9D9D9"/>
        <w:spacing w:line="240" w:lineRule="exact"/>
        <w:rPr>
          <w:sz w:val="21"/>
        </w:rPr>
      </w:pPr>
      <w:r w:rsidRPr="00783CF4">
        <w:rPr>
          <w:sz w:val="21"/>
        </w:rPr>
        <w:t xml:space="preserve">                    for(int j=l;j&lt;l+8;j++)</w:t>
      </w:r>
    </w:p>
    <w:p w14:paraId="58CCB155" w14:textId="77777777" w:rsidR="00783CF4" w:rsidRPr="00783CF4" w:rsidRDefault="00783CF4" w:rsidP="00783CF4">
      <w:pPr>
        <w:pStyle w:val="a3"/>
        <w:shd w:val="clear" w:color="auto" w:fill="D9D9D9"/>
        <w:spacing w:line="240" w:lineRule="exact"/>
        <w:rPr>
          <w:sz w:val="21"/>
        </w:rPr>
      </w:pPr>
      <w:r w:rsidRPr="00783CF4">
        <w:rPr>
          <w:sz w:val="21"/>
        </w:rPr>
        <w:t xml:space="preserve">                    {</w:t>
      </w:r>
    </w:p>
    <w:p w14:paraId="3FBBE392" w14:textId="77777777" w:rsidR="00783CF4" w:rsidRPr="00783CF4" w:rsidRDefault="00783CF4" w:rsidP="00783CF4">
      <w:pPr>
        <w:pStyle w:val="a3"/>
        <w:shd w:val="clear" w:color="auto" w:fill="D9D9D9"/>
        <w:spacing w:line="240" w:lineRule="exact"/>
        <w:rPr>
          <w:sz w:val="21"/>
        </w:rPr>
      </w:pPr>
      <w:r w:rsidRPr="00783CF4">
        <w:rPr>
          <w:sz w:val="21"/>
        </w:rPr>
        <w:t xml:space="preserve">                        if(i!=j)</w:t>
      </w:r>
    </w:p>
    <w:p w14:paraId="26161BC7" w14:textId="77777777" w:rsidR="00783CF4" w:rsidRPr="00783CF4" w:rsidRDefault="00783CF4" w:rsidP="00783CF4">
      <w:pPr>
        <w:pStyle w:val="a3"/>
        <w:shd w:val="clear" w:color="auto" w:fill="D9D9D9"/>
        <w:spacing w:line="240" w:lineRule="exact"/>
        <w:rPr>
          <w:sz w:val="21"/>
        </w:rPr>
      </w:pPr>
      <w:r w:rsidRPr="00783CF4">
        <w:rPr>
          <w:sz w:val="21"/>
        </w:rPr>
        <w:t xml:space="preserve">                        {</w:t>
      </w:r>
    </w:p>
    <w:p w14:paraId="39345C90" w14:textId="77777777" w:rsidR="00783CF4" w:rsidRPr="00783CF4" w:rsidRDefault="00783CF4" w:rsidP="00783CF4">
      <w:pPr>
        <w:pStyle w:val="a3"/>
        <w:shd w:val="clear" w:color="auto" w:fill="D9D9D9"/>
        <w:spacing w:line="240" w:lineRule="exact"/>
        <w:rPr>
          <w:sz w:val="21"/>
        </w:rPr>
      </w:pPr>
      <w:r w:rsidRPr="00783CF4">
        <w:rPr>
          <w:sz w:val="21"/>
        </w:rPr>
        <w:t xml:space="preserve">                            B[j][i] = A[i][j];</w:t>
      </w:r>
    </w:p>
    <w:p w14:paraId="28CFCDCA" w14:textId="77777777" w:rsidR="00783CF4" w:rsidRPr="00783CF4" w:rsidRDefault="00783CF4" w:rsidP="00783CF4">
      <w:pPr>
        <w:pStyle w:val="a3"/>
        <w:shd w:val="clear" w:color="auto" w:fill="D9D9D9"/>
        <w:spacing w:line="240" w:lineRule="exact"/>
        <w:rPr>
          <w:sz w:val="21"/>
        </w:rPr>
      </w:pPr>
      <w:r w:rsidRPr="00783CF4">
        <w:rPr>
          <w:sz w:val="21"/>
        </w:rPr>
        <w:t xml:space="preserve">                        }</w:t>
      </w:r>
    </w:p>
    <w:p w14:paraId="4716912E" w14:textId="77777777" w:rsidR="00783CF4" w:rsidRPr="00783CF4" w:rsidRDefault="00783CF4" w:rsidP="00783CF4">
      <w:pPr>
        <w:pStyle w:val="a3"/>
        <w:shd w:val="clear" w:color="auto" w:fill="D9D9D9"/>
        <w:spacing w:line="240" w:lineRule="exact"/>
        <w:rPr>
          <w:sz w:val="21"/>
        </w:rPr>
      </w:pPr>
      <w:r w:rsidRPr="00783CF4">
        <w:rPr>
          <w:sz w:val="21"/>
        </w:rPr>
        <w:t xml:space="preserve">                        else</w:t>
      </w:r>
    </w:p>
    <w:p w14:paraId="47CC6089" w14:textId="77777777" w:rsidR="00783CF4" w:rsidRPr="00783CF4" w:rsidRDefault="00783CF4" w:rsidP="00783CF4">
      <w:pPr>
        <w:pStyle w:val="a3"/>
        <w:shd w:val="clear" w:color="auto" w:fill="D9D9D9"/>
        <w:spacing w:line="240" w:lineRule="exact"/>
        <w:rPr>
          <w:sz w:val="21"/>
        </w:rPr>
      </w:pPr>
      <w:r w:rsidRPr="00783CF4">
        <w:rPr>
          <w:sz w:val="21"/>
        </w:rPr>
        <w:t xml:space="preserve">                        {</w:t>
      </w:r>
    </w:p>
    <w:p w14:paraId="06A044E9" w14:textId="77777777" w:rsidR="00783CF4" w:rsidRPr="00783CF4" w:rsidRDefault="00783CF4" w:rsidP="00783CF4">
      <w:pPr>
        <w:pStyle w:val="a3"/>
        <w:shd w:val="clear" w:color="auto" w:fill="D9D9D9"/>
        <w:spacing w:line="240" w:lineRule="exact"/>
        <w:rPr>
          <w:sz w:val="21"/>
        </w:rPr>
      </w:pPr>
      <w:r w:rsidRPr="00783CF4">
        <w:rPr>
          <w:sz w:val="21"/>
        </w:rPr>
        <w:t xml:space="preserve">                            tmp = A[i][j];                 </w:t>
      </w:r>
    </w:p>
    <w:p w14:paraId="4D8049A7" w14:textId="77777777" w:rsidR="00783CF4" w:rsidRPr="00783CF4" w:rsidRDefault="00783CF4" w:rsidP="00783CF4">
      <w:pPr>
        <w:pStyle w:val="a3"/>
        <w:shd w:val="clear" w:color="auto" w:fill="D9D9D9"/>
        <w:spacing w:line="240" w:lineRule="exact"/>
        <w:rPr>
          <w:sz w:val="21"/>
        </w:rPr>
      </w:pPr>
      <w:r w:rsidRPr="00783CF4">
        <w:rPr>
          <w:sz w:val="21"/>
        </w:rPr>
        <w:t xml:space="preserve">                            index = i;</w:t>
      </w:r>
    </w:p>
    <w:p w14:paraId="4D966F8C" w14:textId="77777777" w:rsidR="00783CF4" w:rsidRPr="00783CF4" w:rsidRDefault="00783CF4" w:rsidP="00783CF4">
      <w:pPr>
        <w:pStyle w:val="a3"/>
        <w:shd w:val="clear" w:color="auto" w:fill="D9D9D9"/>
        <w:spacing w:line="240" w:lineRule="exact"/>
        <w:rPr>
          <w:sz w:val="21"/>
        </w:rPr>
      </w:pPr>
      <w:r w:rsidRPr="00783CF4">
        <w:rPr>
          <w:sz w:val="21"/>
        </w:rPr>
        <w:t xml:space="preserve">                        }</w:t>
      </w:r>
    </w:p>
    <w:p w14:paraId="1F422C92" w14:textId="77777777" w:rsidR="00783CF4" w:rsidRPr="00783CF4" w:rsidRDefault="00783CF4" w:rsidP="00783CF4">
      <w:pPr>
        <w:pStyle w:val="a3"/>
        <w:shd w:val="clear" w:color="auto" w:fill="D9D9D9"/>
        <w:spacing w:line="240" w:lineRule="exact"/>
        <w:rPr>
          <w:sz w:val="21"/>
        </w:rPr>
      </w:pPr>
      <w:r w:rsidRPr="00783CF4">
        <w:rPr>
          <w:sz w:val="21"/>
        </w:rPr>
        <w:t xml:space="preserve">                    }</w:t>
      </w:r>
    </w:p>
    <w:p w14:paraId="48B4A74B" w14:textId="77777777" w:rsidR="00783CF4" w:rsidRPr="00783CF4" w:rsidRDefault="00783CF4" w:rsidP="00783CF4">
      <w:pPr>
        <w:pStyle w:val="a3"/>
        <w:shd w:val="clear" w:color="auto" w:fill="D9D9D9"/>
        <w:spacing w:line="240" w:lineRule="exact"/>
        <w:rPr>
          <w:sz w:val="21"/>
        </w:rPr>
      </w:pPr>
      <w:r w:rsidRPr="00783CF4">
        <w:rPr>
          <w:sz w:val="21"/>
        </w:rPr>
        <w:t xml:space="preserve">                    if(l == k)</w:t>
      </w:r>
    </w:p>
    <w:p w14:paraId="5582C24F" w14:textId="77777777" w:rsidR="00783CF4" w:rsidRPr="00783CF4" w:rsidRDefault="00783CF4" w:rsidP="00783CF4">
      <w:pPr>
        <w:pStyle w:val="a3"/>
        <w:shd w:val="clear" w:color="auto" w:fill="D9D9D9"/>
        <w:spacing w:line="240" w:lineRule="exact"/>
        <w:rPr>
          <w:sz w:val="21"/>
        </w:rPr>
      </w:pPr>
      <w:r w:rsidRPr="00783CF4">
        <w:rPr>
          <w:sz w:val="21"/>
        </w:rPr>
        <w:t xml:space="preserve">                    {</w:t>
      </w:r>
    </w:p>
    <w:p w14:paraId="14653747" w14:textId="77777777" w:rsidR="00783CF4" w:rsidRPr="00783CF4" w:rsidRDefault="00783CF4" w:rsidP="00783CF4">
      <w:pPr>
        <w:pStyle w:val="a3"/>
        <w:shd w:val="clear" w:color="auto" w:fill="D9D9D9"/>
        <w:spacing w:line="240" w:lineRule="exact"/>
        <w:rPr>
          <w:sz w:val="21"/>
        </w:rPr>
      </w:pPr>
      <w:r w:rsidRPr="00783CF4">
        <w:rPr>
          <w:sz w:val="21"/>
        </w:rPr>
        <w:t xml:space="preserve">                        B[index][index] = tmp;</w:t>
      </w:r>
    </w:p>
    <w:p w14:paraId="0A066BD3" w14:textId="77777777" w:rsidR="00783CF4" w:rsidRPr="00783CF4" w:rsidRDefault="00783CF4" w:rsidP="00783CF4">
      <w:pPr>
        <w:pStyle w:val="a3"/>
        <w:shd w:val="clear" w:color="auto" w:fill="D9D9D9"/>
        <w:spacing w:line="240" w:lineRule="exact"/>
        <w:rPr>
          <w:sz w:val="21"/>
        </w:rPr>
      </w:pPr>
      <w:r w:rsidRPr="00783CF4">
        <w:rPr>
          <w:sz w:val="21"/>
        </w:rPr>
        <w:t xml:space="preserve">                    }</w:t>
      </w:r>
    </w:p>
    <w:p w14:paraId="336326A4" w14:textId="77777777" w:rsidR="00783CF4" w:rsidRPr="00783CF4" w:rsidRDefault="00783CF4" w:rsidP="00783CF4">
      <w:pPr>
        <w:pStyle w:val="a3"/>
        <w:shd w:val="clear" w:color="auto" w:fill="D9D9D9"/>
        <w:spacing w:line="240" w:lineRule="exact"/>
        <w:rPr>
          <w:sz w:val="21"/>
        </w:rPr>
      </w:pPr>
      <w:r w:rsidRPr="00783CF4">
        <w:rPr>
          <w:sz w:val="21"/>
        </w:rPr>
        <w:t xml:space="preserve">                }</w:t>
      </w:r>
    </w:p>
    <w:p w14:paraId="7DCE22C3" w14:textId="77777777" w:rsidR="00783CF4" w:rsidRPr="00783CF4" w:rsidRDefault="00783CF4" w:rsidP="00783CF4">
      <w:pPr>
        <w:pStyle w:val="a3"/>
        <w:shd w:val="clear" w:color="auto" w:fill="D9D9D9"/>
        <w:spacing w:line="240" w:lineRule="exact"/>
        <w:rPr>
          <w:sz w:val="21"/>
        </w:rPr>
      </w:pPr>
      <w:r w:rsidRPr="00783CF4">
        <w:rPr>
          <w:sz w:val="21"/>
        </w:rPr>
        <w:t xml:space="preserve">            }</w:t>
      </w:r>
    </w:p>
    <w:p w14:paraId="5E53C54A" w14:textId="3587D00D" w:rsidR="00783CF4" w:rsidRPr="00783CF4" w:rsidRDefault="00783CF4" w:rsidP="00783CF4">
      <w:pPr>
        <w:pStyle w:val="a3"/>
        <w:shd w:val="clear" w:color="auto" w:fill="D9D9D9"/>
        <w:spacing w:line="240" w:lineRule="exact"/>
        <w:ind w:firstLineChars="0" w:firstLine="0"/>
        <w:rPr>
          <w:rFonts w:hint="eastAsia"/>
          <w:sz w:val="21"/>
        </w:rPr>
      </w:pPr>
      <w:r w:rsidRPr="00783CF4">
        <w:rPr>
          <w:sz w:val="21"/>
        </w:rPr>
        <w:t xml:space="preserve">        </w:t>
      </w:r>
      <w:r>
        <w:rPr>
          <w:sz w:val="21"/>
        </w:rPr>
        <w:tab/>
      </w:r>
      <w:r w:rsidRPr="00783CF4">
        <w:rPr>
          <w:sz w:val="21"/>
        </w:rPr>
        <w:t>}</w:t>
      </w:r>
    </w:p>
    <w:p w14:paraId="356036EF" w14:textId="77777777" w:rsidR="000C5960" w:rsidRDefault="000C5960" w:rsidP="00207D8A">
      <w:pPr>
        <w:pStyle w:val="10"/>
      </w:pPr>
      <w:bookmarkStart w:id="32" w:name="_Toc512162191"/>
      <w:r>
        <w:rPr>
          <w:rFonts w:hint="eastAsia"/>
        </w:rPr>
        <w:lastRenderedPageBreak/>
        <w:t>实验过程与调试</w:t>
      </w:r>
      <w:bookmarkStart w:id="33" w:name="_Toc230955688"/>
      <w:bookmarkStart w:id="34" w:name="_Toc230405694"/>
      <w:bookmarkStart w:id="35" w:name="_Toc266358974"/>
      <w:bookmarkEnd w:id="32"/>
    </w:p>
    <w:p w14:paraId="6D7E8A30" w14:textId="4774092D" w:rsidR="00FC3E8B" w:rsidRDefault="007E12D0" w:rsidP="006E7FF8">
      <w:pPr>
        <w:pStyle w:val="2"/>
        <w:tabs>
          <w:tab w:val="clear" w:pos="720"/>
          <w:tab w:val="left" w:pos="567"/>
        </w:tabs>
        <w:ind w:left="818" w:right="240" w:hanging="818"/>
      </w:pPr>
      <w:bookmarkStart w:id="36" w:name="_Toc512162192"/>
      <w:bookmarkEnd w:id="33"/>
      <w:bookmarkEnd w:id="34"/>
      <w:bookmarkEnd w:id="35"/>
      <w:r>
        <w:rPr>
          <w:rFonts w:hint="eastAsia"/>
        </w:rPr>
        <w:t>功能测试</w:t>
      </w:r>
      <w:r w:rsidR="00D017D9">
        <w:rPr>
          <w:rFonts w:hint="eastAsia"/>
        </w:rPr>
        <w:t>和性能分析</w:t>
      </w:r>
      <w:bookmarkEnd w:id="36"/>
    </w:p>
    <w:p w14:paraId="578A9DA8" w14:textId="1658A054" w:rsidR="00537E57" w:rsidRDefault="00537E57" w:rsidP="00537E57">
      <w:pPr>
        <w:pStyle w:val="a3"/>
        <w:ind w:firstLineChars="0"/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driver</w:t>
      </w:r>
      <w:r>
        <w:t>.py</w:t>
      </w:r>
      <w:r>
        <w:rPr>
          <w:rFonts w:hint="eastAsia"/>
        </w:rPr>
        <w:t>测试程序一次性测试两个实验程序，结果如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_Ref512157756 \h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noProof/>
        </w:rPr>
        <w:t>4</w:t>
      </w:r>
      <w:r>
        <w:t>.</w:t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所示，实验一得分</w:t>
      </w:r>
      <w:r>
        <w:rPr>
          <w:rFonts w:hint="eastAsia"/>
        </w:rPr>
        <w:t>27</w:t>
      </w:r>
      <w:r>
        <w:rPr>
          <w:rFonts w:hint="eastAsia"/>
        </w:rPr>
        <w:t>，实验二得分</w:t>
      </w:r>
      <w:r>
        <w:rPr>
          <w:rFonts w:hint="eastAsia"/>
        </w:rPr>
        <w:t>26</w:t>
      </w:r>
      <w:r>
        <w:rPr>
          <w:rFonts w:hint="eastAsia"/>
        </w:rPr>
        <w:t>，总分</w:t>
      </w:r>
      <w:r>
        <w:rPr>
          <w:rFonts w:hint="eastAsia"/>
        </w:rPr>
        <w:t>53</w:t>
      </w:r>
      <w:r>
        <w:rPr>
          <w:rFonts w:hint="eastAsia"/>
        </w:rPr>
        <w:t>。</w:t>
      </w:r>
    </w:p>
    <w:p w14:paraId="28861FA1" w14:textId="58F638A1" w:rsidR="00537E57" w:rsidRDefault="00537E57" w:rsidP="00537E57">
      <w:pPr>
        <w:pStyle w:val="a3"/>
        <w:keepNext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0ADDE7C8" wp14:editId="509A234F">
            <wp:extent cx="5598795" cy="3495675"/>
            <wp:effectExtent l="0" t="0" r="190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34F2CF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4FC6" w14:textId="5D20258A" w:rsidR="00537E57" w:rsidRDefault="00537E57" w:rsidP="00537E57">
      <w:pPr>
        <w:pStyle w:val="aff1"/>
        <w:spacing w:before="91" w:after="91"/>
        <w:rPr>
          <w:rFonts w:hint="eastAsia"/>
        </w:rPr>
      </w:pPr>
      <w:bookmarkStart w:id="37" w:name="_Ref512157756"/>
      <w:r>
        <w:rPr>
          <w:rFonts w:hint="eastAsia"/>
        </w:rPr>
        <w:t xml:space="preserve">图 </w:t>
      </w:r>
      <w:r w:rsidR="003C344E">
        <w:fldChar w:fldCharType="begin"/>
      </w:r>
      <w:r w:rsidR="003C344E">
        <w:instrText xml:space="preserve"> </w:instrText>
      </w:r>
      <w:r w:rsidR="003C344E">
        <w:rPr>
          <w:rFonts w:hint="eastAsia"/>
        </w:rPr>
        <w:instrText>STYLEREF 1 \s</w:instrText>
      </w:r>
      <w:r w:rsidR="003C344E">
        <w:instrText xml:space="preserve"> </w:instrText>
      </w:r>
      <w:r w:rsidR="003C344E">
        <w:fldChar w:fldCharType="separate"/>
      </w:r>
      <w:r w:rsidR="003C344E">
        <w:rPr>
          <w:noProof/>
        </w:rPr>
        <w:t>4</w:t>
      </w:r>
      <w:r w:rsidR="003C344E">
        <w:fldChar w:fldCharType="end"/>
      </w:r>
      <w:r w:rsidR="003C344E">
        <w:t>.</w:t>
      </w:r>
      <w:r w:rsidR="003C344E">
        <w:fldChar w:fldCharType="begin"/>
      </w:r>
      <w:r w:rsidR="003C344E">
        <w:instrText xml:space="preserve"> </w:instrText>
      </w:r>
      <w:r w:rsidR="003C344E">
        <w:rPr>
          <w:rFonts w:hint="eastAsia"/>
        </w:rPr>
        <w:instrText>SEQ 图 \* ARABIC \s 1</w:instrText>
      </w:r>
      <w:r w:rsidR="003C344E">
        <w:instrText xml:space="preserve"> </w:instrText>
      </w:r>
      <w:r w:rsidR="003C344E">
        <w:fldChar w:fldCharType="separate"/>
      </w:r>
      <w:r w:rsidR="003C344E">
        <w:rPr>
          <w:noProof/>
        </w:rPr>
        <w:t>1</w:t>
      </w:r>
      <w:r w:rsidR="003C344E">
        <w:fldChar w:fldCharType="end"/>
      </w:r>
      <w:bookmarkEnd w:id="37"/>
      <w:r>
        <w:t xml:space="preserve"> </w:t>
      </w:r>
      <w:r>
        <w:rPr>
          <w:rFonts w:hint="eastAsia"/>
        </w:rPr>
        <w:t>测试结果</w:t>
      </w:r>
    </w:p>
    <w:p w14:paraId="3A1B5C4C" w14:textId="6EB08E9A" w:rsidR="000C5960" w:rsidRDefault="000C5960" w:rsidP="00591A3F">
      <w:pPr>
        <w:pStyle w:val="2"/>
        <w:tabs>
          <w:tab w:val="clear" w:pos="720"/>
          <w:tab w:val="left" w:pos="567"/>
        </w:tabs>
        <w:ind w:left="818" w:right="240" w:hanging="818"/>
      </w:pPr>
      <w:bookmarkStart w:id="38" w:name="_Toc317947463"/>
      <w:bookmarkStart w:id="39" w:name="_Toc512162193"/>
      <w:r>
        <w:rPr>
          <w:rFonts w:hint="eastAsia"/>
        </w:rPr>
        <w:t>主要故障与调试</w:t>
      </w:r>
      <w:bookmarkEnd w:id="38"/>
      <w:bookmarkEnd w:id="39"/>
    </w:p>
    <w:p w14:paraId="1F51ADBE" w14:textId="20453CF4" w:rsidR="006E7FF8" w:rsidRDefault="001E6909" w:rsidP="000349F6">
      <w:pPr>
        <w:pStyle w:val="30"/>
        <w:tabs>
          <w:tab w:val="left" w:pos="1080"/>
        </w:tabs>
        <w:spacing w:beforeLines="0" w:before="229" w:afterLines="0" w:after="229"/>
      </w:pPr>
      <w:bookmarkStart w:id="40" w:name="_Toc229383608"/>
      <w:bookmarkStart w:id="41" w:name="_Toc229454099"/>
      <w:bookmarkStart w:id="42" w:name="_Toc230331846"/>
      <w:bookmarkStart w:id="43" w:name="_Toc230405697"/>
      <w:bookmarkStart w:id="44" w:name="_Toc230493692"/>
      <w:bookmarkStart w:id="45" w:name="_Toc230493996"/>
      <w:bookmarkStart w:id="46" w:name="_Toc230494119"/>
      <w:bookmarkStart w:id="47" w:name="_Toc230494242"/>
      <w:bookmarkStart w:id="48" w:name="_Toc230494602"/>
      <w:bookmarkStart w:id="49" w:name="_Toc230494816"/>
      <w:bookmarkStart w:id="50" w:name="_Toc229383609"/>
      <w:bookmarkStart w:id="51" w:name="_Toc229454100"/>
      <w:bookmarkStart w:id="52" w:name="_Toc230331847"/>
      <w:bookmarkStart w:id="53" w:name="_Toc230405698"/>
      <w:bookmarkStart w:id="54" w:name="_Toc230493693"/>
      <w:bookmarkStart w:id="55" w:name="_Toc230493997"/>
      <w:bookmarkStart w:id="56" w:name="_Toc230494120"/>
      <w:bookmarkStart w:id="57" w:name="_Toc230494243"/>
      <w:bookmarkStart w:id="58" w:name="_Toc230494603"/>
      <w:bookmarkStart w:id="59" w:name="_Toc230494817"/>
      <w:bookmarkStart w:id="60" w:name="_Toc229383610"/>
      <w:bookmarkStart w:id="61" w:name="_Toc229454101"/>
      <w:bookmarkStart w:id="62" w:name="_Toc230331848"/>
      <w:bookmarkStart w:id="63" w:name="_Toc230405699"/>
      <w:bookmarkStart w:id="64" w:name="_Toc230493694"/>
      <w:bookmarkStart w:id="65" w:name="_Toc230493998"/>
      <w:bookmarkStart w:id="66" w:name="_Toc230494121"/>
      <w:bookmarkStart w:id="67" w:name="_Toc230494244"/>
      <w:bookmarkStart w:id="68" w:name="_Toc230494604"/>
      <w:bookmarkStart w:id="69" w:name="_Toc230494818"/>
      <w:bookmarkStart w:id="70" w:name="_Toc229383611"/>
      <w:bookmarkStart w:id="71" w:name="_Toc229454102"/>
      <w:bookmarkStart w:id="72" w:name="_Toc230331849"/>
      <w:bookmarkStart w:id="73" w:name="_Toc230405700"/>
      <w:bookmarkStart w:id="74" w:name="_Toc230493695"/>
      <w:bookmarkStart w:id="75" w:name="_Toc230493999"/>
      <w:bookmarkStart w:id="76" w:name="_Toc230494122"/>
      <w:bookmarkStart w:id="77" w:name="_Toc230494245"/>
      <w:bookmarkStart w:id="78" w:name="_Toc230494605"/>
      <w:bookmarkStart w:id="79" w:name="_Toc230494819"/>
      <w:bookmarkStart w:id="80" w:name="_Toc229383612"/>
      <w:bookmarkStart w:id="81" w:name="_Toc229454103"/>
      <w:bookmarkStart w:id="82" w:name="_Toc230331850"/>
      <w:bookmarkStart w:id="83" w:name="_Toc230405701"/>
      <w:bookmarkStart w:id="84" w:name="_Toc230493696"/>
      <w:bookmarkStart w:id="85" w:name="_Toc230494000"/>
      <w:bookmarkStart w:id="86" w:name="_Toc230494123"/>
      <w:bookmarkStart w:id="87" w:name="_Toc230494246"/>
      <w:bookmarkStart w:id="88" w:name="_Toc230494606"/>
      <w:bookmarkStart w:id="89" w:name="_Toc230494820"/>
      <w:bookmarkStart w:id="90" w:name="_Toc229383613"/>
      <w:bookmarkStart w:id="91" w:name="_Toc229454104"/>
      <w:bookmarkStart w:id="92" w:name="_Toc230331851"/>
      <w:bookmarkStart w:id="93" w:name="_Toc230405702"/>
      <w:bookmarkStart w:id="94" w:name="_Toc230493697"/>
      <w:bookmarkStart w:id="95" w:name="_Toc230494001"/>
      <w:bookmarkStart w:id="96" w:name="_Toc230494124"/>
      <w:bookmarkStart w:id="97" w:name="_Toc230494247"/>
      <w:bookmarkStart w:id="98" w:name="_Toc230494607"/>
      <w:bookmarkStart w:id="99" w:name="_Toc230494821"/>
      <w:bookmarkStart w:id="100" w:name="_Toc229383614"/>
      <w:bookmarkStart w:id="101" w:name="_Toc229454105"/>
      <w:bookmarkStart w:id="102" w:name="_Toc230331852"/>
      <w:bookmarkStart w:id="103" w:name="_Toc230405703"/>
      <w:bookmarkStart w:id="104" w:name="_Toc230493698"/>
      <w:bookmarkStart w:id="105" w:name="_Toc230494002"/>
      <w:bookmarkStart w:id="106" w:name="_Toc230494125"/>
      <w:bookmarkStart w:id="107" w:name="_Toc230494248"/>
      <w:bookmarkStart w:id="108" w:name="_Toc230494608"/>
      <w:bookmarkStart w:id="109" w:name="_Toc230494822"/>
      <w:bookmarkStart w:id="110" w:name="_Toc229383615"/>
      <w:bookmarkStart w:id="111" w:name="_Toc229454106"/>
      <w:bookmarkStart w:id="112" w:name="_Toc230331853"/>
      <w:bookmarkStart w:id="113" w:name="_Toc230405704"/>
      <w:bookmarkStart w:id="114" w:name="_Toc230493699"/>
      <w:bookmarkStart w:id="115" w:name="_Toc230494003"/>
      <w:bookmarkStart w:id="116" w:name="_Toc230494126"/>
      <w:bookmarkStart w:id="117" w:name="_Toc230494249"/>
      <w:bookmarkStart w:id="118" w:name="_Toc230494609"/>
      <w:bookmarkStart w:id="119" w:name="_Toc230494823"/>
      <w:bookmarkStart w:id="120" w:name="_Toc229383616"/>
      <w:bookmarkStart w:id="121" w:name="_Toc229454107"/>
      <w:bookmarkStart w:id="122" w:name="_Toc230331854"/>
      <w:bookmarkStart w:id="123" w:name="_Toc230405705"/>
      <w:bookmarkStart w:id="124" w:name="_Toc230493700"/>
      <w:bookmarkStart w:id="125" w:name="_Toc230494004"/>
      <w:bookmarkStart w:id="126" w:name="_Toc230494127"/>
      <w:bookmarkStart w:id="127" w:name="_Toc230494250"/>
      <w:bookmarkStart w:id="128" w:name="_Toc230494610"/>
      <w:bookmarkStart w:id="129" w:name="_Toc230494824"/>
      <w:bookmarkStart w:id="130" w:name="_Toc229383617"/>
      <w:bookmarkStart w:id="131" w:name="_Toc229454108"/>
      <w:bookmarkStart w:id="132" w:name="_Toc230331855"/>
      <w:bookmarkStart w:id="133" w:name="_Toc230405706"/>
      <w:bookmarkStart w:id="134" w:name="_Toc230493701"/>
      <w:bookmarkStart w:id="135" w:name="_Toc230494005"/>
      <w:bookmarkStart w:id="136" w:name="_Toc230494128"/>
      <w:bookmarkStart w:id="137" w:name="_Toc230494251"/>
      <w:bookmarkStart w:id="138" w:name="_Toc230494611"/>
      <w:bookmarkStart w:id="139" w:name="_Toc230494825"/>
      <w:bookmarkStart w:id="140" w:name="_Toc229383618"/>
      <w:bookmarkStart w:id="141" w:name="_Toc229454109"/>
      <w:bookmarkStart w:id="142" w:name="_Toc230331856"/>
      <w:bookmarkStart w:id="143" w:name="_Toc230405707"/>
      <w:bookmarkStart w:id="144" w:name="_Toc230493702"/>
      <w:bookmarkStart w:id="145" w:name="_Toc230494006"/>
      <w:bookmarkStart w:id="146" w:name="_Toc230494129"/>
      <w:bookmarkStart w:id="147" w:name="_Toc230494252"/>
      <w:bookmarkStart w:id="148" w:name="_Toc230494612"/>
      <w:bookmarkStart w:id="149" w:name="_Toc230494826"/>
      <w:bookmarkStart w:id="150" w:name="_Toc229383619"/>
      <w:bookmarkStart w:id="151" w:name="_Toc229454110"/>
      <w:bookmarkStart w:id="152" w:name="_Toc230331857"/>
      <w:bookmarkStart w:id="153" w:name="_Toc230405708"/>
      <w:bookmarkStart w:id="154" w:name="_Toc230493703"/>
      <w:bookmarkStart w:id="155" w:name="_Toc230494007"/>
      <w:bookmarkStart w:id="156" w:name="_Toc230494130"/>
      <w:bookmarkStart w:id="157" w:name="_Toc230494253"/>
      <w:bookmarkStart w:id="158" w:name="_Toc230494613"/>
      <w:bookmarkStart w:id="159" w:name="_Toc230494827"/>
      <w:bookmarkStart w:id="160" w:name="_Toc229383620"/>
      <w:bookmarkStart w:id="161" w:name="_Toc229454111"/>
      <w:bookmarkStart w:id="162" w:name="_Toc230331858"/>
      <w:bookmarkStart w:id="163" w:name="_Toc230405709"/>
      <w:bookmarkStart w:id="164" w:name="_Toc230493704"/>
      <w:bookmarkStart w:id="165" w:name="_Toc230494008"/>
      <w:bookmarkStart w:id="166" w:name="_Toc230494131"/>
      <w:bookmarkStart w:id="167" w:name="_Toc230494254"/>
      <w:bookmarkStart w:id="168" w:name="_Toc230494614"/>
      <w:bookmarkStart w:id="169" w:name="_Toc230494828"/>
      <w:bookmarkStart w:id="170" w:name="_Toc229383621"/>
      <w:bookmarkStart w:id="171" w:name="_Toc229454112"/>
      <w:bookmarkStart w:id="172" w:name="_Toc230331859"/>
      <w:bookmarkStart w:id="173" w:name="_Toc230405710"/>
      <w:bookmarkStart w:id="174" w:name="_Toc230493705"/>
      <w:bookmarkStart w:id="175" w:name="_Toc230494009"/>
      <w:bookmarkStart w:id="176" w:name="_Toc230494132"/>
      <w:bookmarkStart w:id="177" w:name="_Toc230494255"/>
      <w:bookmarkStart w:id="178" w:name="_Toc230494615"/>
      <w:bookmarkStart w:id="179" w:name="_Toc230494829"/>
      <w:bookmarkStart w:id="180" w:name="_Toc229383622"/>
      <w:bookmarkStart w:id="181" w:name="_Toc229454113"/>
      <w:bookmarkStart w:id="182" w:name="_Toc230331860"/>
      <w:bookmarkStart w:id="183" w:name="_Toc230405711"/>
      <w:bookmarkStart w:id="184" w:name="_Toc230493706"/>
      <w:bookmarkStart w:id="185" w:name="_Toc230494010"/>
      <w:bookmarkStart w:id="186" w:name="_Toc230494133"/>
      <w:bookmarkStart w:id="187" w:name="_Toc230494256"/>
      <w:bookmarkStart w:id="188" w:name="_Toc230494616"/>
      <w:bookmarkStart w:id="189" w:name="_Toc230494830"/>
      <w:bookmarkStart w:id="190" w:name="_Toc229383623"/>
      <w:bookmarkStart w:id="191" w:name="_Toc229454114"/>
      <w:bookmarkStart w:id="192" w:name="_Toc230331861"/>
      <w:bookmarkStart w:id="193" w:name="_Toc230405712"/>
      <w:bookmarkStart w:id="194" w:name="_Toc230493707"/>
      <w:bookmarkStart w:id="195" w:name="_Toc230494011"/>
      <w:bookmarkStart w:id="196" w:name="_Toc230494134"/>
      <w:bookmarkStart w:id="197" w:name="_Toc230494257"/>
      <w:bookmarkStart w:id="198" w:name="_Toc230494617"/>
      <w:bookmarkStart w:id="199" w:name="_Toc230494831"/>
      <w:bookmarkStart w:id="200" w:name="_Toc229383624"/>
      <w:bookmarkStart w:id="201" w:name="_Toc229454115"/>
      <w:bookmarkStart w:id="202" w:name="_Toc230331862"/>
      <w:bookmarkStart w:id="203" w:name="_Toc230405713"/>
      <w:bookmarkStart w:id="204" w:name="_Toc230493708"/>
      <w:bookmarkStart w:id="205" w:name="_Toc230494012"/>
      <w:bookmarkStart w:id="206" w:name="_Toc230494135"/>
      <w:bookmarkStart w:id="207" w:name="_Toc230494258"/>
      <w:bookmarkStart w:id="208" w:name="_Toc230494618"/>
      <w:bookmarkStart w:id="209" w:name="_Toc230494832"/>
      <w:bookmarkStart w:id="210" w:name="_Toc229383625"/>
      <w:bookmarkStart w:id="211" w:name="_Toc229454116"/>
      <w:bookmarkStart w:id="212" w:name="_Toc230331863"/>
      <w:bookmarkStart w:id="213" w:name="_Toc230405714"/>
      <w:bookmarkStart w:id="214" w:name="_Toc230493709"/>
      <w:bookmarkStart w:id="215" w:name="_Toc230494013"/>
      <w:bookmarkStart w:id="216" w:name="_Toc230494136"/>
      <w:bookmarkStart w:id="217" w:name="_Toc230494259"/>
      <w:bookmarkStart w:id="218" w:name="_Toc230494619"/>
      <w:bookmarkStart w:id="219" w:name="_Toc230494833"/>
      <w:bookmarkStart w:id="220" w:name="_Toc229383626"/>
      <w:bookmarkStart w:id="221" w:name="_Toc229454117"/>
      <w:bookmarkStart w:id="222" w:name="_Toc230331864"/>
      <w:bookmarkStart w:id="223" w:name="_Toc230405715"/>
      <w:bookmarkStart w:id="224" w:name="_Toc230493710"/>
      <w:bookmarkStart w:id="225" w:name="_Toc230494014"/>
      <w:bookmarkStart w:id="226" w:name="_Toc230494137"/>
      <w:bookmarkStart w:id="227" w:name="_Toc230494260"/>
      <w:bookmarkStart w:id="228" w:name="_Toc230494620"/>
      <w:bookmarkStart w:id="229" w:name="_Toc230494834"/>
      <w:bookmarkStart w:id="230" w:name="_Toc229383627"/>
      <w:bookmarkStart w:id="231" w:name="_Toc229454118"/>
      <w:bookmarkStart w:id="232" w:name="_Toc230331865"/>
      <w:bookmarkStart w:id="233" w:name="_Toc230405716"/>
      <w:bookmarkStart w:id="234" w:name="_Toc230493711"/>
      <w:bookmarkStart w:id="235" w:name="_Toc230494015"/>
      <w:bookmarkStart w:id="236" w:name="_Toc230494138"/>
      <w:bookmarkStart w:id="237" w:name="_Toc230494261"/>
      <w:bookmarkStart w:id="238" w:name="_Toc230494621"/>
      <w:bookmarkStart w:id="239" w:name="_Toc230494835"/>
      <w:bookmarkStart w:id="240" w:name="_Toc229383628"/>
      <w:bookmarkStart w:id="241" w:name="_Toc229454119"/>
      <w:bookmarkStart w:id="242" w:name="_Toc230331866"/>
      <w:bookmarkStart w:id="243" w:name="_Toc230405717"/>
      <w:bookmarkStart w:id="244" w:name="_Toc230493712"/>
      <w:bookmarkStart w:id="245" w:name="_Toc230494016"/>
      <w:bookmarkStart w:id="246" w:name="_Toc230494139"/>
      <w:bookmarkStart w:id="247" w:name="_Toc230494262"/>
      <w:bookmarkStart w:id="248" w:name="_Toc230494622"/>
      <w:bookmarkStart w:id="249" w:name="_Toc230494836"/>
      <w:bookmarkStart w:id="250" w:name="_Toc229383629"/>
      <w:bookmarkStart w:id="251" w:name="_Toc229454120"/>
      <w:bookmarkStart w:id="252" w:name="_Toc230331867"/>
      <w:bookmarkStart w:id="253" w:name="_Toc230405718"/>
      <w:bookmarkStart w:id="254" w:name="_Toc230493713"/>
      <w:bookmarkStart w:id="255" w:name="_Toc230494017"/>
      <w:bookmarkStart w:id="256" w:name="_Toc230494140"/>
      <w:bookmarkStart w:id="257" w:name="_Toc230494263"/>
      <w:bookmarkStart w:id="258" w:name="_Toc230494623"/>
      <w:bookmarkStart w:id="259" w:name="_Toc230494837"/>
      <w:bookmarkStart w:id="260" w:name="_Toc229383630"/>
      <w:bookmarkStart w:id="261" w:name="_Toc229454121"/>
      <w:bookmarkStart w:id="262" w:name="_Toc230331868"/>
      <w:bookmarkStart w:id="263" w:name="_Toc230405719"/>
      <w:bookmarkStart w:id="264" w:name="_Toc230493714"/>
      <w:bookmarkStart w:id="265" w:name="_Toc230494018"/>
      <w:bookmarkStart w:id="266" w:name="_Toc230494141"/>
      <w:bookmarkStart w:id="267" w:name="_Toc230494264"/>
      <w:bookmarkStart w:id="268" w:name="_Toc230494624"/>
      <w:bookmarkStart w:id="269" w:name="_Toc230494838"/>
      <w:bookmarkStart w:id="270" w:name="_Toc229383631"/>
      <w:bookmarkStart w:id="271" w:name="_Toc229454122"/>
      <w:bookmarkStart w:id="272" w:name="_Toc230331869"/>
      <w:bookmarkStart w:id="273" w:name="_Toc230405720"/>
      <w:bookmarkStart w:id="274" w:name="_Toc230493715"/>
      <w:bookmarkStart w:id="275" w:name="_Toc230494019"/>
      <w:bookmarkStart w:id="276" w:name="_Toc230494142"/>
      <w:bookmarkStart w:id="277" w:name="_Toc230494265"/>
      <w:bookmarkStart w:id="278" w:name="_Toc230494625"/>
      <w:bookmarkStart w:id="279" w:name="_Toc230494839"/>
      <w:bookmarkStart w:id="280" w:name="_Toc229383632"/>
      <w:bookmarkStart w:id="281" w:name="_Toc229454123"/>
      <w:bookmarkStart w:id="282" w:name="_Toc230331870"/>
      <w:bookmarkStart w:id="283" w:name="_Toc230405721"/>
      <w:bookmarkStart w:id="284" w:name="_Toc230493716"/>
      <w:bookmarkStart w:id="285" w:name="_Toc230494020"/>
      <w:bookmarkStart w:id="286" w:name="_Toc230494143"/>
      <w:bookmarkStart w:id="287" w:name="_Toc230494266"/>
      <w:bookmarkStart w:id="288" w:name="_Toc230494626"/>
      <w:bookmarkStart w:id="289" w:name="_Toc230494840"/>
      <w:bookmarkStart w:id="290" w:name="_Toc229383633"/>
      <w:bookmarkStart w:id="291" w:name="_Toc229454124"/>
      <w:bookmarkStart w:id="292" w:name="_Toc230331871"/>
      <w:bookmarkStart w:id="293" w:name="_Toc230405722"/>
      <w:bookmarkStart w:id="294" w:name="_Toc230493717"/>
      <w:bookmarkStart w:id="295" w:name="_Toc230494021"/>
      <w:bookmarkStart w:id="296" w:name="_Toc230494144"/>
      <w:bookmarkStart w:id="297" w:name="_Toc230494267"/>
      <w:bookmarkStart w:id="298" w:name="_Toc230494627"/>
      <w:bookmarkStart w:id="299" w:name="_Toc230494841"/>
      <w:bookmarkStart w:id="300" w:name="_Toc229383634"/>
      <w:bookmarkStart w:id="301" w:name="_Toc229454125"/>
      <w:bookmarkStart w:id="302" w:name="_Toc230331872"/>
      <w:bookmarkStart w:id="303" w:name="_Toc230405723"/>
      <w:bookmarkStart w:id="304" w:name="_Toc230493718"/>
      <w:bookmarkStart w:id="305" w:name="_Toc230494022"/>
      <w:bookmarkStart w:id="306" w:name="_Toc230494145"/>
      <w:bookmarkStart w:id="307" w:name="_Toc230494268"/>
      <w:bookmarkStart w:id="308" w:name="_Toc230494628"/>
      <w:bookmarkStart w:id="309" w:name="_Toc230494842"/>
      <w:bookmarkStart w:id="310" w:name="_Toc229383635"/>
      <w:bookmarkStart w:id="311" w:name="_Toc229454126"/>
      <w:bookmarkStart w:id="312" w:name="_Toc230331873"/>
      <w:bookmarkStart w:id="313" w:name="_Toc230405724"/>
      <w:bookmarkStart w:id="314" w:name="_Toc230493719"/>
      <w:bookmarkStart w:id="315" w:name="_Toc230494023"/>
      <w:bookmarkStart w:id="316" w:name="_Toc230494146"/>
      <w:bookmarkStart w:id="317" w:name="_Toc230494269"/>
      <w:bookmarkStart w:id="318" w:name="_Toc230494629"/>
      <w:bookmarkStart w:id="319" w:name="_Toc230494843"/>
      <w:bookmarkStart w:id="320" w:name="_Toc229383636"/>
      <w:bookmarkStart w:id="321" w:name="_Toc229454127"/>
      <w:bookmarkStart w:id="322" w:name="_Toc230331874"/>
      <w:bookmarkStart w:id="323" w:name="_Toc230405725"/>
      <w:bookmarkStart w:id="324" w:name="_Toc230493720"/>
      <w:bookmarkStart w:id="325" w:name="_Toc230494024"/>
      <w:bookmarkStart w:id="326" w:name="_Toc230494147"/>
      <w:bookmarkStart w:id="327" w:name="_Toc230494270"/>
      <w:bookmarkStart w:id="328" w:name="_Toc230494630"/>
      <w:bookmarkStart w:id="329" w:name="_Toc230494844"/>
      <w:bookmarkStart w:id="330" w:name="_Toc229383637"/>
      <w:bookmarkStart w:id="331" w:name="_Toc229454128"/>
      <w:bookmarkStart w:id="332" w:name="_Toc230331875"/>
      <w:bookmarkStart w:id="333" w:name="_Toc230405726"/>
      <w:bookmarkStart w:id="334" w:name="_Toc230493721"/>
      <w:bookmarkStart w:id="335" w:name="_Toc230494025"/>
      <w:bookmarkStart w:id="336" w:name="_Toc230494148"/>
      <w:bookmarkStart w:id="337" w:name="_Toc230494271"/>
      <w:bookmarkStart w:id="338" w:name="_Toc230494631"/>
      <w:bookmarkStart w:id="339" w:name="_Toc230494845"/>
      <w:bookmarkStart w:id="340" w:name="_Toc229383638"/>
      <w:bookmarkStart w:id="341" w:name="_Toc229454129"/>
      <w:bookmarkStart w:id="342" w:name="_Toc230331876"/>
      <w:bookmarkStart w:id="343" w:name="_Toc230405727"/>
      <w:bookmarkStart w:id="344" w:name="_Toc230493722"/>
      <w:bookmarkStart w:id="345" w:name="_Toc230494026"/>
      <w:bookmarkStart w:id="346" w:name="_Toc230494149"/>
      <w:bookmarkStart w:id="347" w:name="_Toc230494272"/>
      <w:bookmarkStart w:id="348" w:name="_Toc230494632"/>
      <w:bookmarkStart w:id="349" w:name="_Toc230494846"/>
      <w:bookmarkStart w:id="350" w:name="_Toc229383639"/>
      <w:bookmarkStart w:id="351" w:name="_Toc229454130"/>
      <w:bookmarkStart w:id="352" w:name="_Toc230331877"/>
      <w:bookmarkStart w:id="353" w:name="_Toc230405728"/>
      <w:bookmarkStart w:id="354" w:name="_Toc230493723"/>
      <w:bookmarkStart w:id="355" w:name="_Toc230494027"/>
      <w:bookmarkStart w:id="356" w:name="_Toc230494150"/>
      <w:bookmarkStart w:id="357" w:name="_Toc230494273"/>
      <w:bookmarkStart w:id="358" w:name="_Toc230494633"/>
      <w:bookmarkStart w:id="359" w:name="_Toc230494847"/>
      <w:bookmarkStart w:id="360" w:name="_Toc229383640"/>
      <w:bookmarkStart w:id="361" w:name="_Toc229454131"/>
      <w:bookmarkStart w:id="362" w:name="_Toc230331878"/>
      <w:bookmarkStart w:id="363" w:name="_Toc230405729"/>
      <w:bookmarkStart w:id="364" w:name="_Toc230493724"/>
      <w:bookmarkStart w:id="365" w:name="_Toc230494028"/>
      <w:bookmarkStart w:id="366" w:name="_Toc230494151"/>
      <w:bookmarkStart w:id="367" w:name="_Toc230494274"/>
      <w:bookmarkStart w:id="368" w:name="_Toc230494634"/>
      <w:bookmarkStart w:id="369" w:name="_Toc230494848"/>
      <w:bookmarkStart w:id="370" w:name="_Toc229383641"/>
      <w:bookmarkStart w:id="371" w:name="_Toc229454132"/>
      <w:bookmarkStart w:id="372" w:name="_Toc230331879"/>
      <w:bookmarkStart w:id="373" w:name="_Toc230405730"/>
      <w:bookmarkStart w:id="374" w:name="_Toc230493725"/>
      <w:bookmarkStart w:id="375" w:name="_Toc230494029"/>
      <w:bookmarkStart w:id="376" w:name="_Toc230494152"/>
      <w:bookmarkStart w:id="377" w:name="_Toc230494275"/>
      <w:bookmarkStart w:id="378" w:name="_Toc230494635"/>
      <w:bookmarkStart w:id="379" w:name="_Toc230494849"/>
      <w:bookmarkStart w:id="380" w:name="_Toc229383642"/>
      <w:bookmarkStart w:id="381" w:name="_Toc229454133"/>
      <w:bookmarkStart w:id="382" w:name="_Toc230331880"/>
      <w:bookmarkStart w:id="383" w:name="_Toc230405731"/>
      <w:bookmarkStart w:id="384" w:name="_Toc230493726"/>
      <w:bookmarkStart w:id="385" w:name="_Toc230494030"/>
      <w:bookmarkStart w:id="386" w:name="_Toc230494153"/>
      <w:bookmarkStart w:id="387" w:name="_Toc230494276"/>
      <w:bookmarkStart w:id="388" w:name="_Toc230494636"/>
      <w:bookmarkStart w:id="389" w:name="_Toc230494850"/>
      <w:bookmarkStart w:id="390" w:name="_Toc229383643"/>
      <w:bookmarkStart w:id="391" w:name="_Toc229454134"/>
      <w:bookmarkStart w:id="392" w:name="_Toc230331881"/>
      <w:bookmarkStart w:id="393" w:name="_Toc230405732"/>
      <w:bookmarkStart w:id="394" w:name="_Toc230493727"/>
      <w:bookmarkStart w:id="395" w:name="_Toc230494031"/>
      <w:bookmarkStart w:id="396" w:name="_Toc230494154"/>
      <w:bookmarkStart w:id="397" w:name="_Toc230494277"/>
      <w:bookmarkStart w:id="398" w:name="_Toc230494637"/>
      <w:bookmarkStart w:id="399" w:name="_Toc230494851"/>
      <w:bookmarkStart w:id="400" w:name="_Toc229383644"/>
      <w:bookmarkStart w:id="401" w:name="_Toc229454135"/>
      <w:bookmarkStart w:id="402" w:name="_Toc230331882"/>
      <w:bookmarkStart w:id="403" w:name="_Toc230405733"/>
      <w:bookmarkStart w:id="404" w:name="_Toc230493728"/>
      <w:bookmarkStart w:id="405" w:name="_Toc230494032"/>
      <w:bookmarkStart w:id="406" w:name="_Toc230494155"/>
      <w:bookmarkStart w:id="407" w:name="_Toc230494278"/>
      <w:bookmarkStart w:id="408" w:name="_Toc230494638"/>
      <w:bookmarkStart w:id="409" w:name="_Toc230494852"/>
      <w:bookmarkStart w:id="410" w:name="_Toc318364351"/>
      <w:bookmarkStart w:id="411" w:name="_Toc134007939"/>
      <w:bookmarkStart w:id="412" w:name="_Toc135227344"/>
      <w:bookmarkStart w:id="413" w:name="_Toc135227423"/>
      <w:bookmarkStart w:id="414" w:name="_Toc135227590"/>
      <w:bookmarkStart w:id="415" w:name="_Toc135229748"/>
      <w:bookmarkStart w:id="416" w:name="_Toc266358996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r>
        <w:rPr>
          <w:rFonts w:hint="eastAsia"/>
        </w:rPr>
        <w:t>cache</w:t>
      </w:r>
      <w:r>
        <w:rPr>
          <w:rFonts w:hint="eastAsia"/>
        </w:rPr>
        <w:t>模拟器故障</w:t>
      </w:r>
    </w:p>
    <w:p w14:paraId="0EB2D770" w14:textId="34450B48" w:rsidR="006E7FF8" w:rsidRPr="001E6909" w:rsidRDefault="006E7FF8" w:rsidP="001E6909">
      <w:pPr>
        <w:pStyle w:val="a3"/>
        <w:ind w:firstLine="482"/>
      </w:pPr>
      <w:r w:rsidRPr="007E12D0">
        <w:rPr>
          <w:rFonts w:hint="eastAsia"/>
          <w:b/>
        </w:rPr>
        <w:t>故障</w:t>
      </w:r>
      <w:r>
        <w:rPr>
          <w:rFonts w:hint="eastAsia"/>
          <w:b/>
        </w:rPr>
        <w:t>现象：</w:t>
      </w:r>
      <w:r w:rsidR="001E6909">
        <w:rPr>
          <w:rFonts w:hint="eastAsia"/>
        </w:rPr>
        <w:t>编译并测试</w:t>
      </w:r>
      <w:r w:rsidR="001E6909">
        <w:rPr>
          <w:rFonts w:hint="eastAsia"/>
        </w:rPr>
        <w:t>csim</w:t>
      </w:r>
      <w:r w:rsidR="001E6909">
        <w:rPr>
          <w:rFonts w:hint="eastAsia"/>
        </w:rPr>
        <w:t>程序，测试结果如</w:t>
      </w:r>
      <w:r w:rsidR="001E6909">
        <w:fldChar w:fldCharType="begin"/>
      </w:r>
      <w:r w:rsidR="001E6909">
        <w:instrText xml:space="preserve"> REF _Ref512152470 \h </w:instrText>
      </w:r>
      <w:r w:rsidR="001E6909">
        <w:fldChar w:fldCharType="separate"/>
      </w:r>
      <w:r w:rsidR="001E6909">
        <w:rPr>
          <w:rFonts w:hint="eastAsia"/>
        </w:rPr>
        <w:t>图</w:t>
      </w:r>
      <w:r w:rsidR="001E6909">
        <w:rPr>
          <w:rFonts w:hint="eastAsia"/>
        </w:rPr>
        <w:t xml:space="preserve"> </w:t>
      </w:r>
      <w:r w:rsidR="001E6909">
        <w:rPr>
          <w:noProof/>
        </w:rPr>
        <w:t>4</w:t>
      </w:r>
      <w:r w:rsidR="001E6909">
        <w:t>.</w:t>
      </w:r>
      <w:r w:rsidR="001E6909">
        <w:rPr>
          <w:noProof/>
        </w:rPr>
        <w:t>1</w:t>
      </w:r>
      <w:r w:rsidR="001E6909">
        <w:fldChar w:fldCharType="end"/>
      </w:r>
      <w:r w:rsidR="001E6909">
        <w:rPr>
          <w:rFonts w:hint="eastAsia"/>
        </w:rPr>
        <w:t>所示，通过了</w:t>
      </w:r>
      <w:r w:rsidR="001E6909">
        <w:rPr>
          <w:rFonts w:hint="eastAsia"/>
        </w:rPr>
        <w:t>6</w:t>
      </w:r>
      <w:r w:rsidR="001E6909">
        <w:rPr>
          <w:rFonts w:hint="eastAsia"/>
        </w:rPr>
        <w:t>个测试用例，但有两个测试用例没有通过。</w:t>
      </w:r>
      <w:r w:rsidR="001E6909" w:rsidRPr="001E6909">
        <w:t xml:space="preserve"> </w:t>
      </w:r>
    </w:p>
    <w:p w14:paraId="38306B23" w14:textId="77777777" w:rsidR="001E6909" w:rsidRDefault="001E6909" w:rsidP="001E6909">
      <w:pPr>
        <w:pStyle w:val="a3"/>
        <w:keepNext/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1D1F98F" wp14:editId="7F5FCBD8">
            <wp:extent cx="5598795" cy="175831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6C504A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2DBB" w14:textId="42B2BFEA" w:rsidR="001E6909" w:rsidRPr="001E6909" w:rsidRDefault="001E6909" w:rsidP="001E6909">
      <w:pPr>
        <w:pStyle w:val="aff1"/>
        <w:spacing w:before="91" w:after="91"/>
      </w:pPr>
      <w:bookmarkStart w:id="417" w:name="_Ref512152470"/>
      <w:bookmarkStart w:id="418" w:name="_Ref512152466"/>
      <w:r>
        <w:rPr>
          <w:rFonts w:hint="eastAsia"/>
        </w:rPr>
        <w:t xml:space="preserve">图 </w:t>
      </w:r>
      <w:r w:rsidR="003C344E">
        <w:fldChar w:fldCharType="begin"/>
      </w:r>
      <w:r w:rsidR="003C344E">
        <w:instrText xml:space="preserve"> </w:instrText>
      </w:r>
      <w:r w:rsidR="003C344E">
        <w:rPr>
          <w:rFonts w:hint="eastAsia"/>
        </w:rPr>
        <w:instrText>STYLEREF 1 \s</w:instrText>
      </w:r>
      <w:r w:rsidR="003C344E">
        <w:instrText xml:space="preserve"> </w:instrText>
      </w:r>
      <w:r w:rsidR="003C344E">
        <w:fldChar w:fldCharType="separate"/>
      </w:r>
      <w:r w:rsidR="003C344E">
        <w:rPr>
          <w:noProof/>
        </w:rPr>
        <w:t>4</w:t>
      </w:r>
      <w:r w:rsidR="003C344E">
        <w:fldChar w:fldCharType="end"/>
      </w:r>
      <w:r w:rsidR="003C344E">
        <w:t>.</w:t>
      </w:r>
      <w:r w:rsidR="003C344E">
        <w:fldChar w:fldCharType="begin"/>
      </w:r>
      <w:r w:rsidR="003C344E">
        <w:instrText xml:space="preserve"> </w:instrText>
      </w:r>
      <w:r w:rsidR="003C344E">
        <w:rPr>
          <w:rFonts w:hint="eastAsia"/>
        </w:rPr>
        <w:instrText>SEQ 图 \* ARABIC \s 1</w:instrText>
      </w:r>
      <w:r w:rsidR="003C344E">
        <w:instrText xml:space="preserve"> </w:instrText>
      </w:r>
      <w:r w:rsidR="003C344E">
        <w:fldChar w:fldCharType="separate"/>
      </w:r>
      <w:r w:rsidR="003C344E">
        <w:rPr>
          <w:noProof/>
        </w:rPr>
        <w:t>2</w:t>
      </w:r>
      <w:r w:rsidR="003C344E">
        <w:fldChar w:fldCharType="end"/>
      </w:r>
      <w:bookmarkEnd w:id="417"/>
      <w:r>
        <w:t xml:space="preserve"> </w:t>
      </w:r>
      <w:r>
        <w:rPr>
          <w:rFonts w:hint="eastAsia"/>
        </w:rPr>
        <w:t>cache模拟器测试结果</w:t>
      </w:r>
      <w:bookmarkEnd w:id="418"/>
    </w:p>
    <w:p w14:paraId="6489B6B3" w14:textId="1E9A27CE" w:rsidR="006E7FF8" w:rsidRDefault="006E7FF8" w:rsidP="00EC1077">
      <w:pPr>
        <w:pStyle w:val="a3"/>
        <w:ind w:rightChars="11" w:right="26" w:firstLine="482"/>
      </w:pPr>
      <w:r>
        <w:rPr>
          <w:rFonts w:hint="eastAsia"/>
          <w:b/>
        </w:rPr>
        <w:t>原因分析</w:t>
      </w:r>
      <w:r w:rsidRPr="007E12D0">
        <w:rPr>
          <w:rFonts w:hint="eastAsia"/>
          <w:b/>
        </w:rPr>
        <w:t>：</w:t>
      </w:r>
      <w:r w:rsidR="001E6909">
        <w:rPr>
          <w:rFonts w:hint="eastAsia"/>
        </w:rPr>
        <w:t>程序的逻辑有一些问题，大部分的测试用例都没有涵盖这一情况，所以能够通过多数用例，需要单独运行没有通过的两个测试文件</w:t>
      </w:r>
      <w:r w:rsidR="00DA01FE">
        <w:rPr>
          <w:rFonts w:hint="eastAsia"/>
        </w:rPr>
        <w:t>，打印出每次命中或者缺失的行坐标，部分结果如</w:t>
      </w:r>
      <w:r w:rsidR="00DA01FE">
        <w:fldChar w:fldCharType="begin"/>
      </w:r>
      <w:r w:rsidR="00DA01FE">
        <w:instrText xml:space="preserve"> </w:instrText>
      </w:r>
      <w:r w:rsidR="00DA01FE">
        <w:rPr>
          <w:rFonts w:hint="eastAsia"/>
        </w:rPr>
        <w:instrText>REF _Ref512153290 \h</w:instrText>
      </w:r>
      <w:r w:rsidR="00DA01FE">
        <w:instrText xml:space="preserve"> </w:instrText>
      </w:r>
      <w:r w:rsidR="00DA01FE">
        <w:fldChar w:fldCharType="separate"/>
      </w:r>
      <w:r w:rsidR="00DA01FE">
        <w:rPr>
          <w:rFonts w:hint="eastAsia"/>
        </w:rPr>
        <w:t>图</w:t>
      </w:r>
      <w:r w:rsidR="00DA01FE">
        <w:rPr>
          <w:rFonts w:hint="eastAsia"/>
        </w:rPr>
        <w:t xml:space="preserve"> </w:t>
      </w:r>
      <w:r w:rsidR="00DA01FE">
        <w:rPr>
          <w:noProof/>
        </w:rPr>
        <w:t>4</w:t>
      </w:r>
      <w:r w:rsidR="00DA01FE">
        <w:t>.</w:t>
      </w:r>
      <w:r w:rsidR="00DA01FE">
        <w:rPr>
          <w:noProof/>
        </w:rPr>
        <w:t>2</w:t>
      </w:r>
      <w:r w:rsidR="00DA01FE">
        <w:fldChar w:fldCharType="end"/>
      </w:r>
      <w:r w:rsidR="00DA01FE">
        <w:rPr>
          <w:rFonts w:hint="eastAsia"/>
        </w:rPr>
        <w:t>所示，将每一步的结果在纸上记录下，当执行到需要替换处，发现替换的行数不对，这就是问题所在，所以可以肯定是</w:t>
      </w:r>
      <w:r w:rsidR="00DA01FE">
        <w:rPr>
          <w:rFonts w:hint="eastAsia"/>
        </w:rPr>
        <w:t>lru</w:t>
      </w:r>
      <w:r w:rsidR="00DA01FE">
        <w:rPr>
          <w:rFonts w:hint="eastAsia"/>
        </w:rPr>
        <w:t>算法出了问题。</w:t>
      </w:r>
    </w:p>
    <w:p w14:paraId="373006F2" w14:textId="77777777" w:rsidR="00DA01FE" w:rsidRDefault="001E6909" w:rsidP="00DA01FE">
      <w:pPr>
        <w:pStyle w:val="a3"/>
        <w:keepNext/>
        <w:ind w:rightChars="11" w:right="26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092224B0" wp14:editId="2DEECA82">
            <wp:extent cx="5598795" cy="4253230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6CCAB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07264" w14:textId="1B566A76" w:rsidR="001E6909" w:rsidRPr="005F578D" w:rsidRDefault="00DA01FE" w:rsidP="00DA01FE">
      <w:pPr>
        <w:pStyle w:val="aff1"/>
        <w:spacing w:before="91" w:after="91"/>
      </w:pPr>
      <w:bookmarkStart w:id="419" w:name="_Ref512153290"/>
      <w:r>
        <w:rPr>
          <w:rFonts w:hint="eastAsia"/>
        </w:rPr>
        <w:t xml:space="preserve">图 </w:t>
      </w:r>
      <w:r w:rsidR="003C344E">
        <w:fldChar w:fldCharType="begin"/>
      </w:r>
      <w:r w:rsidR="003C344E">
        <w:instrText xml:space="preserve"> </w:instrText>
      </w:r>
      <w:r w:rsidR="003C344E">
        <w:rPr>
          <w:rFonts w:hint="eastAsia"/>
        </w:rPr>
        <w:instrText>STYLEREF 1 \s</w:instrText>
      </w:r>
      <w:r w:rsidR="003C344E">
        <w:instrText xml:space="preserve"> </w:instrText>
      </w:r>
      <w:r w:rsidR="003C344E">
        <w:fldChar w:fldCharType="separate"/>
      </w:r>
      <w:r w:rsidR="003C344E">
        <w:rPr>
          <w:noProof/>
        </w:rPr>
        <w:t>4</w:t>
      </w:r>
      <w:r w:rsidR="003C344E">
        <w:fldChar w:fldCharType="end"/>
      </w:r>
      <w:r w:rsidR="003C344E">
        <w:t>.</w:t>
      </w:r>
      <w:r w:rsidR="003C344E">
        <w:fldChar w:fldCharType="begin"/>
      </w:r>
      <w:r w:rsidR="003C344E">
        <w:instrText xml:space="preserve"> </w:instrText>
      </w:r>
      <w:r w:rsidR="003C344E">
        <w:rPr>
          <w:rFonts w:hint="eastAsia"/>
        </w:rPr>
        <w:instrText>SEQ 图 \* ARABIC \s 1</w:instrText>
      </w:r>
      <w:r w:rsidR="003C344E">
        <w:instrText xml:space="preserve"> </w:instrText>
      </w:r>
      <w:r w:rsidR="003C344E">
        <w:fldChar w:fldCharType="separate"/>
      </w:r>
      <w:r w:rsidR="003C344E">
        <w:rPr>
          <w:noProof/>
        </w:rPr>
        <w:t>3</w:t>
      </w:r>
      <w:r w:rsidR="003C344E">
        <w:fldChar w:fldCharType="end"/>
      </w:r>
      <w:bookmarkEnd w:id="419"/>
      <w:r>
        <w:t xml:space="preserve"> </w:t>
      </w:r>
      <w:r>
        <w:rPr>
          <w:rFonts w:hint="eastAsia"/>
        </w:rPr>
        <w:t>cache模拟器调试</w:t>
      </w:r>
    </w:p>
    <w:p w14:paraId="2FBCAB62" w14:textId="59AE5C35" w:rsidR="00DA01FE" w:rsidRPr="00DA01FE" w:rsidRDefault="006E7FF8" w:rsidP="00DA01FE">
      <w:pPr>
        <w:pStyle w:val="a3"/>
        <w:ind w:rightChars="11" w:right="26" w:firstLine="482"/>
      </w:pPr>
      <w:r w:rsidRPr="007E12D0">
        <w:rPr>
          <w:rFonts w:hint="eastAsia"/>
          <w:b/>
        </w:rPr>
        <w:t>解决方案</w:t>
      </w:r>
      <w:r>
        <w:rPr>
          <w:rFonts w:hint="eastAsia"/>
          <w:b/>
        </w:rPr>
        <w:t>：</w:t>
      </w:r>
      <w:bookmarkEnd w:id="410"/>
      <w:r w:rsidR="00DA01FE" w:rsidRPr="00DA01FE">
        <w:rPr>
          <w:rFonts w:hint="eastAsia"/>
        </w:rPr>
        <w:t>观察</w:t>
      </w:r>
      <w:r w:rsidR="00DA01FE" w:rsidRPr="00DA01FE">
        <w:rPr>
          <w:rFonts w:hint="eastAsia"/>
        </w:rPr>
        <w:t>lru</w:t>
      </w:r>
      <w:r w:rsidR="00DA01FE" w:rsidRPr="00DA01FE">
        <w:rPr>
          <w:rFonts w:hint="eastAsia"/>
        </w:rPr>
        <w:t>替换算法的</w:t>
      </w:r>
      <w:r w:rsidR="00DA01FE">
        <w:rPr>
          <w:rFonts w:hint="eastAsia"/>
        </w:rPr>
        <w:t>代码，如</w:t>
      </w:r>
      <w:r w:rsidR="00DA01FE">
        <w:fldChar w:fldCharType="begin"/>
      </w:r>
      <w:r w:rsidR="00DA01FE">
        <w:instrText xml:space="preserve"> </w:instrText>
      </w:r>
      <w:r w:rsidR="00DA01FE">
        <w:rPr>
          <w:rFonts w:hint="eastAsia"/>
        </w:rPr>
        <w:instrText>REF _Ref512153562 \h</w:instrText>
      </w:r>
      <w:r w:rsidR="00DA01FE">
        <w:instrText xml:space="preserve"> </w:instrText>
      </w:r>
      <w:r w:rsidR="00DA01FE">
        <w:fldChar w:fldCharType="separate"/>
      </w:r>
      <w:r w:rsidR="00DA01FE">
        <w:rPr>
          <w:rFonts w:hint="eastAsia"/>
        </w:rPr>
        <w:t>图</w:t>
      </w:r>
      <w:r w:rsidR="00DA01FE">
        <w:rPr>
          <w:rFonts w:hint="eastAsia"/>
        </w:rPr>
        <w:t xml:space="preserve"> </w:t>
      </w:r>
      <w:r w:rsidR="00DA01FE">
        <w:rPr>
          <w:noProof/>
        </w:rPr>
        <w:t>4</w:t>
      </w:r>
      <w:r w:rsidR="00DA01FE">
        <w:t>.</w:t>
      </w:r>
      <w:r w:rsidR="00DA01FE">
        <w:rPr>
          <w:noProof/>
        </w:rPr>
        <w:t>3</w:t>
      </w:r>
      <w:r w:rsidR="00DA01FE">
        <w:fldChar w:fldCharType="end"/>
      </w:r>
      <w:r w:rsidR="00DA01FE">
        <w:rPr>
          <w:rFonts w:hint="eastAsia"/>
        </w:rPr>
        <w:t>所示，比较</w:t>
      </w:r>
      <w:r w:rsidR="00DA01FE">
        <w:rPr>
          <w:rFonts w:hint="eastAsia"/>
        </w:rPr>
        <w:t>cache</w:t>
      </w:r>
      <w:r w:rsidR="00DA01FE">
        <w:rPr>
          <w:rFonts w:hint="eastAsia"/>
        </w:rPr>
        <w:t>行的</w:t>
      </w:r>
      <w:r w:rsidR="00DA01FE">
        <w:rPr>
          <w:rFonts w:hint="eastAsia"/>
        </w:rPr>
        <w:t>lru</w:t>
      </w:r>
      <w:r w:rsidR="00DA01FE">
        <w:rPr>
          <w:rFonts w:hint="eastAsia"/>
        </w:rPr>
        <w:t>值时，</w:t>
      </w:r>
      <w:r w:rsidR="00DA01FE">
        <w:rPr>
          <w:rFonts w:hint="eastAsia"/>
        </w:rPr>
        <w:lastRenderedPageBreak/>
        <w:t>误将</w:t>
      </w:r>
      <w:r w:rsidR="00DA01FE">
        <w:rPr>
          <w:rFonts w:hint="eastAsia"/>
        </w:rPr>
        <w:t>lru</w:t>
      </w:r>
      <w:r w:rsidR="00DA01FE">
        <w:rPr>
          <w:rFonts w:hint="eastAsia"/>
        </w:rPr>
        <w:t>写成了</w:t>
      </w:r>
      <w:r w:rsidR="00DA01FE">
        <w:rPr>
          <w:rFonts w:hint="eastAsia"/>
        </w:rPr>
        <w:t>tag</w:t>
      </w:r>
      <w:r w:rsidR="00DA01FE">
        <w:rPr>
          <w:rFonts w:hint="eastAsia"/>
        </w:rPr>
        <w:t>，所以最终淘汰的是</w:t>
      </w:r>
      <w:r w:rsidR="00DA01FE">
        <w:rPr>
          <w:rFonts w:hint="eastAsia"/>
        </w:rPr>
        <w:t>tag</w:t>
      </w:r>
      <w:r w:rsidR="00DA01FE">
        <w:rPr>
          <w:rFonts w:hint="eastAsia"/>
        </w:rPr>
        <w:t>最大的行，而非</w:t>
      </w:r>
      <w:r w:rsidR="00DA01FE">
        <w:rPr>
          <w:rFonts w:hint="eastAsia"/>
        </w:rPr>
        <w:t>lru</w:t>
      </w:r>
      <w:r w:rsidR="00DA01FE">
        <w:rPr>
          <w:rFonts w:hint="eastAsia"/>
        </w:rPr>
        <w:t>值最大的行，所以发生了错误，将代码修改过来即可。</w:t>
      </w:r>
    </w:p>
    <w:p w14:paraId="000BB674" w14:textId="4AC17B93" w:rsidR="00DA01FE" w:rsidRDefault="00DA01FE" w:rsidP="00DA01FE">
      <w:pPr>
        <w:pStyle w:val="a3"/>
        <w:keepNext/>
        <w:ind w:rightChars="11" w:right="26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7BAE9269" wp14:editId="7333C871">
            <wp:extent cx="2676899" cy="64779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6C43DB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54AD" w14:textId="11467059" w:rsidR="004A2EFA" w:rsidRDefault="00DA01FE" w:rsidP="004A2EFA">
      <w:pPr>
        <w:pStyle w:val="aff1"/>
        <w:spacing w:before="91" w:after="91"/>
        <w:rPr>
          <w:rFonts w:hint="eastAsia"/>
        </w:rPr>
      </w:pPr>
      <w:bookmarkStart w:id="420" w:name="_Ref512153562"/>
      <w:r>
        <w:rPr>
          <w:rFonts w:hint="eastAsia"/>
        </w:rPr>
        <w:t xml:space="preserve">图 </w:t>
      </w:r>
      <w:r w:rsidR="003C344E">
        <w:fldChar w:fldCharType="begin"/>
      </w:r>
      <w:r w:rsidR="003C344E">
        <w:instrText xml:space="preserve"> </w:instrText>
      </w:r>
      <w:r w:rsidR="003C344E">
        <w:rPr>
          <w:rFonts w:hint="eastAsia"/>
        </w:rPr>
        <w:instrText>STYLEREF 1 \s</w:instrText>
      </w:r>
      <w:r w:rsidR="003C344E">
        <w:instrText xml:space="preserve"> </w:instrText>
      </w:r>
      <w:r w:rsidR="003C344E">
        <w:fldChar w:fldCharType="separate"/>
      </w:r>
      <w:r w:rsidR="003C344E">
        <w:rPr>
          <w:noProof/>
        </w:rPr>
        <w:t>4</w:t>
      </w:r>
      <w:r w:rsidR="003C344E">
        <w:fldChar w:fldCharType="end"/>
      </w:r>
      <w:r w:rsidR="003C344E">
        <w:t>.</w:t>
      </w:r>
      <w:r w:rsidR="003C344E">
        <w:fldChar w:fldCharType="begin"/>
      </w:r>
      <w:r w:rsidR="003C344E">
        <w:instrText xml:space="preserve"> </w:instrText>
      </w:r>
      <w:r w:rsidR="003C344E">
        <w:rPr>
          <w:rFonts w:hint="eastAsia"/>
        </w:rPr>
        <w:instrText>SEQ 图 \* ARABIC \s 1</w:instrText>
      </w:r>
      <w:r w:rsidR="003C344E">
        <w:instrText xml:space="preserve"> </w:instrText>
      </w:r>
      <w:r w:rsidR="003C344E">
        <w:fldChar w:fldCharType="separate"/>
      </w:r>
      <w:r w:rsidR="003C344E">
        <w:rPr>
          <w:noProof/>
        </w:rPr>
        <w:t>4</w:t>
      </w:r>
      <w:r w:rsidR="003C344E">
        <w:fldChar w:fldCharType="end"/>
      </w:r>
      <w:bookmarkEnd w:id="420"/>
      <w:r>
        <w:t xml:space="preserve"> </w:t>
      </w:r>
      <w:r>
        <w:rPr>
          <w:rFonts w:hint="eastAsia"/>
        </w:rPr>
        <w:t>lru算法故障</w:t>
      </w:r>
    </w:p>
    <w:p w14:paraId="25858821" w14:textId="5CF11D07" w:rsidR="004A2EFA" w:rsidRDefault="004A2EFA" w:rsidP="004A2EFA">
      <w:pPr>
        <w:pStyle w:val="30"/>
        <w:tabs>
          <w:tab w:val="left" w:pos="1080"/>
        </w:tabs>
        <w:spacing w:beforeLines="0" w:before="229" w:afterLines="0" w:after="229"/>
      </w:pPr>
      <w:r>
        <w:rPr>
          <w:rFonts w:hint="eastAsia"/>
        </w:rPr>
        <w:t>矩阵转置故障</w:t>
      </w:r>
    </w:p>
    <w:p w14:paraId="15339E27" w14:textId="1AFF2F88" w:rsidR="004A2EFA" w:rsidRPr="001E6909" w:rsidRDefault="004A2EFA" w:rsidP="004A2EFA">
      <w:pPr>
        <w:pStyle w:val="a3"/>
        <w:ind w:firstLine="482"/>
      </w:pPr>
      <w:r w:rsidRPr="007E12D0">
        <w:rPr>
          <w:rFonts w:hint="eastAsia"/>
          <w:b/>
        </w:rPr>
        <w:t>故障</w:t>
      </w:r>
      <w:r>
        <w:rPr>
          <w:rFonts w:hint="eastAsia"/>
          <w:b/>
        </w:rPr>
        <w:t>现象：</w:t>
      </w:r>
      <w:r w:rsidRPr="004A2EFA">
        <w:rPr>
          <w:rFonts w:hint="eastAsia"/>
        </w:rPr>
        <w:t>对矩阵转置程序进行测试</w:t>
      </w:r>
      <w:r>
        <w:rPr>
          <w:rFonts w:hint="eastAsia"/>
        </w:rPr>
        <w:t>，</w:t>
      </w:r>
      <w:r w:rsidR="003C344E">
        <w:rPr>
          <w:rFonts w:hint="eastAsia"/>
        </w:rPr>
        <w:t>32*32</w:t>
      </w:r>
      <w:r w:rsidR="003C344E">
        <w:rPr>
          <w:rFonts w:hint="eastAsia"/>
        </w:rPr>
        <w:t>和</w:t>
      </w:r>
      <w:r w:rsidR="003C344E">
        <w:rPr>
          <w:rFonts w:hint="eastAsia"/>
        </w:rPr>
        <w:t>61*67</w:t>
      </w:r>
      <w:r w:rsidR="003C344E">
        <w:rPr>
          <w:rFonts w:hint="eastAsia"/>
        </w:rPr>
        <w:t>矩阵均可得到满分，而</w:t>
      </w:r>
      <w:r w:rsidR="003C344E">
        <w:rPr>
          <w:rFonts w:hint="eastAsia"/>
        </w:rPr>
        <w:t>64*64</w:t>
      </w:r>
      <w:r w:rsidR="003C344E">
        <w:rPr>
          <w:rFonts w:hint="eastAsia"/>
        </w:rPr>
        <w:t>矩阵的缺失次数超出很多，使用</w:t>
      </w:r>
      <w:r w:rsidR="003C344E">
        <w:rPr>
          <w:rFonts w:hint="eastAsia"/>
        </w:rPr>
        <w:t>8*8</w:t>
      </w:r>
      <w:r w:rsidR="003C344E">
        <w:rPr>
          <w:rFonts w:hint="eastAsia"/>
        </w:rPr>
        <w:t>矩阵进行分割时，缺失次数达到</w:t>
      </w:r>
      <w:r w:rsidR="003C344E">
        <w:rPr>
          <w:rFonts w:hint="eastAsia"/>
        </w:rPr>
        <w:t>4635</w:t>
      </w:r>
      <w:r w:rsidR="003C344E">
        <w:rPr>
          <w:rFonts w:hint="eastAsia"/>
        </w:rPr>
        <w:t>，改用其他参数逐一测试，取</w:t>
      </w:r>
      <w:r w:rsidR="003C344E">
        <w:rPr>
          <w:rFonts w:hint="eastAsia"/>
        </w:rPr>
        <w:t>4*4</w:t>
      </w:r>
      <w:r w:rsidR="003C344E">
        <w:rPr>
          <w:rFonts w:hint="eastAsia"/>
        </w:rPr>
        <w:t>时缺失最少，但是仍有</w:t>
      </w:r>
      <w:r w:rsidR="003C344E">
        <w:rPr>
          <w:rFonts w:hint="eastAsia"/>
        </w:rPr>
        <w:t>1763</w:t>
      </w:r>
      <w:r w:rsidR="003C344E">
        <w:rPr>
          <w:rFonts w:hint="eastAsia"/>
        </w:rPr>
        <w:t>，如</w:t>
      </w:r>
      <w:r w:rsidR="003C344E">
        <w:fldChar w:fldCharType="begin"/>
      </w:r>
      <w:r w:rsidR="003C344E">
        <w:instrText xml:space="preserve"> </w:instrText>
      </w:r>
      <w:r w:rsidR="003C344E">
        <w:rPr>
          <w:rFonts w:hint="eastAsia"/>
        </w:rPr>
        <w:instrText>REF _Ref512161220 \h</w:instrText>
      </w:r>
      <w:r w:rsidR="003C344E">
        <w:instrText xml:space="preserve"> </w:instrText>
      </w:r>
      <w:r w:rsidR="003C344E">
        <w:fldChar w:fldCharType="separate"/>
      </w:r>
      <w:r w:rsidR="003C344E">
        <w:rPr>
          <w:rFonts w:hint="eastAsia"/>
        </w:rPr>
        <w:t>图</w:t>
      </w:r>
      <w:r w:rsidR="003C344E">
        <w:rPr>
          <w:rFonts w:hint="eastAsia"/>
        </w:rPr>
        <w:t xml:space="preserve"> </w:t>
      </w:r>
      <w:r w:rsidR="003C344E">
        <w:rPr>
          <w:noProof/>
        </w:rPr>
        <w:t>4</w:t>
      </w:r>
      <w:r w:rsidR="003C344E">
        <w:t>.</w:t>
      </w:r>
      <w:r w:rsidR="003C344E">
        <w:rPr>
          <w:noProof/>
        </w:rPr>
        <w:t>5</w:t>
      </w:r>
      <w:r w:rsidR="003C344E">
        <w:fldChar w:fldCharType="end"/>
      </w:r>
      <w:r w:rsidR="003C344E">
        <w:rPr>
          <w:rFonts w:hint="eastAsia"/>
        </w:rPr>
        <w:t>所示，这与实验要求的</w:t>
      </w:r>
      <w:r w:rsidR="003C344E">
        <w:rPr>
          <w:rFonts w:hint="eastAsia"/>
        </w:rPr>
        <w:t>1300</w:t>
      </w:r>
      <w:r w:rsidR="003C344E">
        <w:rPr>
          <w:rFonts w:hint="eastAsia"/>
        </w:rPr>
        <w:t>以下还有差距。</w:t>
      </w:r>
    </w:p>
    <w:p w14:paraId="1D2739DF" w14:textId="77777777" w:rsidR="003C344E" w:rsidRDefault="003C344E" w:rsidP="003C344E">
      <w:pPr>
        <w:pStyle w:val="a3"/>
        <w:keepNext/>
        <w:ind w:firstLineChars="0" w:firstLine="0"/>
        <w:jc w:val="center"/>
      </w:pPr>
      <w:r>
        <w:rPr>
          <w:noProof/>
        </w:rPr>
        <w:drawing>
          <wp:inline distT="0" distB="0" distL="0" distR="0" wp14:anchorId="40E1FEDB" wp14:editId="7B97BC57">
            <wp:extent cx="5598795" cy="962025"/>
            <wp:effectExtent l="0" t="0" r="190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3489AF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79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EFC4" w14:textId="1E0AF418" w:rsidR="004A2EFA" w:rsidRDefault="003C344E" w:rsidP="003C344E">
      <w:pPr>
        <w:pStyle w:val="aff1"/>
        <w:spacing w:before="91" w:after="91"/>
      </w:pPr>
      <w:bookmarkStart w:id="421" w:name="_Ref512161220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 \s 1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bookmarkEnd w:id="421"/>
      <w:r>
        <w:t xml:space="preserve"> </w:t>
      </w:r>
      <w:r>
        <w:rPr>
          <w:rFonts w:hint="eastAsia"/>
        </w:rPr>
        <w:t>矩阵转置故障</w:t>
      </w:r>
    </w:p>
    <w:p w14:paraId="5D24F50A" w14:textId="0BD88D24" w:rsidR="003C344E" w:rsidRPr="003C344E" w:rsidRDefault="004A2EFA" w:rsidP="003C344E">
      <w:pPr>
        <w:pStyle w:val="a3"/>
        <w:ind w:rightChars="11" w:right="26" w:firstLine="482"/>
        <w:rPr>
          <w:rFonts w:hint="eastAsia"/>
        </w:rPr>
      </w:pPr>
      <w:r>
        <w:rPr>
          <w:rFonts w:hint="eastAsia"/>
          <w:b/>
        </w:rPr>
        <w:t>原因分析</w:t>
      </w:r>
      <w:r w:rsidRPr="007E12D0">
        <w:rPr>
          <w:rFonts w:hint="eastAsia"/>
          <w:b/>
        </w:rPr>
        <w:t>：</w:t>
      </w:r>
      <w:r w:rsidR="003C344E" w:rsidRPr="003C344E">
        <w:rPr>
          <w:rFonts w:ascii="宋体" w:hAnsi="宋体" w:hint="eastAsia"/>
        </w:rPr>
        <w:t>由于4*4矩阵已经是最优解，所以这一思路不能继续进行优化，必须用其他方法。</w:t>
      </w:r>
    </w:p>
    <w:p w14:paraId="6D77A0D5" w14:textId="77777777" w:rsidR="003C344E" w:rsidRPr="003C344E" w:rsidRDefault="004A2EFA" w:rsidP="003C344E">
      <w:pPr>
        <w:pStyle w:val="a3"/>
        <w:ind w:rightChars="11" w:right="26" w:firstLine="482"/>
        <w:rPr>
          <w:rFonts w:ascii="宋体" w:hAnsi="宋体"/>
        </w:rPr>
      </w:pPr>
      <w:r w:rsidRPr="007E12D0">
        <w:rPr>
          <w:rFonts w:hint="eastAsia"/>
          <w:b/>
        </w:rPr>
        <w:t>解决方案</w:t>
      </w:r>
      <w:r>
        <w:rPr>
          <w:rFonts w:hint="eastAsia"/>
          <w:b/>
        </w:rPr>
        <w:t>：</w:t>
      </w:r>
      <w:r w:rsidR="003C344E" w:rsidRPr="003C344E">
        <w:rPr>
          <w:rFonts w:ascii="宋体" w:hAnsi="宋体" w:hint="eastAsia"/>
        </w:rPr>
        <w:t>查阅资料得知，64*64矩阵要进行进一步的划分，不能直接分成8*8或者4*4，要先分成8*8，再分成4个4*4</w:t>
      </w:r>
      <w:r w:rsidR="003C344E">
        <w:rPr>
          <w:rFonts w:ascii="宋体" w:hAnsi="宋体" w:hint="eastAsia"/>
        </w:rPr>
        <w:t>：</w:t>
      </w:r>
    </w:p>
    <w:p w14:paraId="2162042B" w14:textId="77777777" w:rsidR="003C344E" w:rsidRDefault="003C344E" w:rsidP="003C344E">
      <w:pPr>
        <w:pStyle w:val="a3"/>
        <w:numPr>
          <w:ilvl w:val="0"/>
          <w:numId w:val="18"/>
        </w:numPr>
        <w:ind w:rightChars="11" w:right="26" w:firstLineChars="0"/>
        <w:rPr>
          <w:rFonts w:ascii="宋体" w:hAnsi="宋体"/>
          <w:color w:val="1A1A1A"/>
        </w:rPr>
      </w:pPr>
      <w:r w:rsidRPr="003C344E">
        <w:rPr>
          <w:rFonts w:ascii="宋体" w:hAnsi="宋体" w:hint="eastAsia"/>
          <w:color w:val="1A1A1A"/>
        </w:rPr>
        <w:t>先考虑把A的上半部分存入到B，但是为了考虑Cache不冲突，所以把右上角的4×4的区域也存在B的右上角。对于在对角线上的块，A的miss率是1/8，B的左上角部分miss率是1/2。对于不在对角线上的块，A的miss率还是1/8，B左上角部分的miss率为1/4.</w:t>
      </w:r>
    </w:p>
    <w:p w14:paraId="382F39ED" w14:textId="22D7BFB9" w:rsidR="004A2EFA" w:rsidRPr="003C344E" w:rsidRDefault="003C344E" w:rsidP="003C344E">
      <w:pPr>
        <w:pStyle w:val="a3"/>
        <w:numPr>
          <w:ilvl w:val="0"/>
          <w:numId w:val="18"/>
        </w:numPr>
        <w:ind w:rightChars="11" w:right="26" w:firstLineChars="0"/>
        <w:rPr>
          <w:rFonts w:hint="eastAsia"/>
        </w:rPr>
        <w:sectPr w:rsidR="004A2EFA" w:rsidRPr="003C344E" w:rsidSect="00144D62">
          <w:headerReference w:type="default" r:id="rId26"/>
          <w:footerReference w:type="default" r:id="rId27"/>
          <w:footnotePr>
            <w:numRestart w:val="eachPage"/>
          </w:footnotePr>
          <w:pgSz w:w="11906" w:h="16838"/>
          <w:pgMar w:top="1702" w:right="1558" w:bottom="1418" w:left="1531" w:header="851" w:footer="992" w:gutter="0"/>
          <w:pgNumType w:start="1"/>
          <w:cols w:space="720"/>
          <w:docGrid w:type="linesAndChars" w:linePitch="459"/>
        </w:sectPr>
      </w:pPr>
      <w:r w:rsidRPr="003C344E">
        <w:rPr>
          <w:rFonts w:ascii="宋体" w:hAnsi="宋体" w:hint="eastAsia"/>
          <w:color w:val="1A1A1A"/>
        </w:rPr>
        <w:t>接下来这步是减少miss率的关键，把A左下角的一列4个数据读出，B右上角的一行4个数据读出，都用int变量暂存，然后把前四个填入B右上角行中，后四个填入B的左下角行中。因为从B右上角读取的时候，把块放入了Cache，然后从A往B中填的时候，就不会出现miss操作</w:t>
      </w:r>
      <w:r>
        <w:rPr>
          <w:rFonts w:hint="eastAsia"/>
        </w:rPr>
        <w:t>。</w:t>
      </w:r>
    </w:p>
    <w:p w14:paraId="3AF4D25F" w14:textId="6D1E39B0" w:rsidR="000C5960" w:rsidRDefault="006E7FF8" w:rsidP="00207D8A">
      <w:pPr>
        <w:pStyle w:val="10"/>
      </w:pPr>
      <w:bookmarkStart w:id="422" w:name="_Toc512162194"/>
      <w:r>
        <w:rPr>
          <w:rFonts w:hint="eastAsia"/>
        </w:rPr>
        <w:lastRenderedPageBreak/>
        <w:t>实验总结</w:t>
      </w:r>
      <w:bookmarkEnd w:id="411"/>
      <w:bookmarkEnd w:id="412"/>
      <w:bookmarkEnd w:id="413"/>
      <w:bookmarkEnd w:id="414"/>
      <w:bookmarkEnd w:id="415"/>
      <w:bookmarkEnd w:id="416"/>
      <w:r>
        <w:rPr>
          <w:rFonts w:hint="eastAsia"/>
        </w:rPr>
        <w:t>与心得</w:t>
      </w:r>
      <w:bookmarkEnd w:id="422"/>
    </w:p>
    <w:p w14:paraId="70943019" w14:textId="14DDF4DB" w:rsidR="003C344E" w:rsidRPr="003C344E" w:rsidRDefault="002F3ECA" w:rsidP="003C344E">
      <w:pPr>
        <w:pStyle w:val="2"/>
        <w:tabs>
          <w:tab w:val="clear" w:pos="720"/>
          <w:tab w:val="left" w:pos="567"/>
        </w:tabs>
        <w:ind w:left="818" w:right="240" w:hanging="818"/>
        <w:rPr>
          <w:rFonts w:hint="eastAsia"/>
        </w:rPr>
      </w:pPr>
      <w:bookmarkStart w:id="423" w:name="_Toc512162195"/>
      <w:r>
        <w:rPr>
          <w:rFonts w:hint="eastAsia"/>
        </w:rPr>
        <w:t>实验总结</w:t>
      </w:r>
      <w:bookmarkEnd w:id="423"/>
    </w:p>
    <w:p w14:paraId="3010B306" w14:textId="4FC70D41" w:rsidR="000C5960" w:rsidRDefault="002F3ECA" w:rsidP="0080274D">
      <w:pPr>
        <w:pStyle w:val="a3"/>
        <w:ind w:rightChars="-106" w:right="-254" w:firstLine="480"/>
      </w:pPr>
      <w:r>
        <w:rPr>
          <w:rFonts w:hint="eastAsia"/>
        </w:rPr>
        <w:t>本次实验</w:t>
      </w:r>
      <w:r w:rsidR="00104901">
        <w:rPr>
          <w:rFonts w:hint="eastAsia"/>
        </w:rPr>
        <w:t>主要</w:t>
      </w:r>
      <w:r w:rsidR="000C5960">
        <w:rPr>
          <w:rFonts w:hint="eastAsia"/>
        </w:rPr>
        <w:t>作了如下几点工作：</w:t>
      </w:r>
    </w:p>
    <w:p w14:paraId="33B38D24" w14:textId="28D53C3B" w:rsidR="003C344E" w:rsidRDefault="003C344E" w:rsidP="005C39C2">
      <w:pPr>
        <w:pStyle w:val="a3"/>
        <w:numPr>
          <w:ilvl w:val="0"/>
          <w:numId w:val="8"/>
        </w:numPr>
        <w:ind w:left="902" w:firstLineChars="0" w:hanging="420"/>
      </w:pPr>
      <w:bookmarkStart w:id="424" w:name="_Toc134007943"/>
      <w:bookmarkStart w:id="425" w:name="_Toc135227348"/>
      <w:bookmarkStart w:id="426" w:name="_Toc135227427"/>
      <w:bookmarkStart w:id="427" w:name="_Toc135227594"/>
      <w:bookmarkStart w:id="428" w:name="_Toc266358998"/>
      <w:r>
        <w:rPr>
          <w:rFonts w:hint="eastAsia"/>
        </w:rPr>
        <w:t>实现了一个简单的</w:t>
      </w:r>
      <w:r>
        <w:rPr>
          <w:rFonts w:hint="eastAsia"/>
        </w:rPr>
        <w:t>cache</w:t>
      </w:r>
      <w:r>
        <w:rPr>
          <w:rFonts w:hint="eastAsia"/>
        </w:rPr>
        <w:t>模拟器，在已学理论知识的基础上，进一步加深了对于</w:t>
      </w:r>
      <w:r>
        <w:rPr>
          <w:rFonts w:hint="eastAsia"/>
        </w:rPr>
        <w:t>cache</w:t>
      </w:r>
      <w:r>
        <w:rPr>
          <w:rFonts w:hint="eastAsia"/>
        </w:rPr>
        <w:t>工作原理的理解。</w:t>
      </w:r>
    </w:p>
    <w:p w14:paraId="17746CCB" w14:textId="41E06709" w:rsidR="003C344E" w:rsidRDefault="003C344E" w:rsidP="005C39C2">
      <w:pPr>
        <w:pStyle w:val="a3"/>
        <w:numPr>
          <w:ilvl w:val="0"/>
          <w:numId w:val="8"/>
        </w:numPr>
        <w:ind w:left="902" w:firstLineChars="0" w:hanging="420"/>
      </w:pPr>
      <w:r>
        <w:rPr>
          <w:rFonts w:hint="eastAsia"/>
        </w:rPr>
        <w:t>对矩阵转置函数进行了优化，懂得了如何巧妙地利用</w:t>
      </w:r>
      <w:r>
        <w:rPr>
          <w:rFonts w:hint="eastAsia"/>
        </w:rPr>
        <w:t>cache</w:t>
      </w:r>
      <w:r>
        <w:rPr>
          <w:rFonts w:hint="eastAsia"/>
        </w:rPr>
        <w:t>来对代码性能进行提升。</w:t>
      </w:r>
    </w:p>
    <w:p w14:paraId="290D19AC" w14:textId="26266A19" w:rsidR="003C344E" w:rsidRDefault="003C344E" w:rsidP="003C344E">
      <w:pPr>
        <w:pStyle w:val="2"/>
        <w:tabs>
          <w:tab w:val="clear" w:pos="720"/>
          <w:tab w:val="left" w:pos="567"/>
        </w:tabs>
        <w:ind w:left="818" w:right="240" w:hanging="818"/>
      </w:pPr>
      <w:bookmarkStart w:id="429" w:name="_Toc512162196"/>
      <w:r>
        <w:rPr>
          <w:rFonts w:hint="eastAsia"/>
        </w:rPr>
        <w:t>实验心得</w:t>
      </w:r>
      <w:bookmarkEnd w:id="429"/>
    </w:p>
    <w:p w14:paraId="2AC0F622" w14:textId="75C71136" w:rsidR="003C344E" w:rsidRDefault="005C39C2" w:rsidP="005C39C2">
      <w:pPr>
        <w:pStyle w:val="a3"/>
        <w:numPr>
          <w:ilvl w:val="0"/>
          <w:numId w:val="19"/>
        </w:numPr>
        <w:ind w:firstLineChars="0"/>
      </w:pPr>
      <w:r>
        <w:rPr>
          <w:rFonts w:hint="eastAsia"/>
        </w:rPr>
        <w:t>软件</w:t>
      </w:r>
      <w:r>
        <w:rPr>
          <w:rFonts w:hint="eastAsia"/>
        </w:rPr>
        <w:t>cache</w:t>
      </w:r>
      <w:r>
        <w:rPr>
          <w:rFonts w:hint="eastAsia"/>
        </w:rPr>
        <w:t>的效率是很低的，每访问一次都需要用到多个</w:t>
      </w:r>
      <w:r>
        <w:rPr>
          <w:rFonts w:hint="eastAsia"/>
        </w:rPr>
        <w:t>for</w:t>
      </w:r>
      <w:r>
        <w:rPr>
          <w:rFonts w:hint="eastAsia"/>
        </w:rPr>
        <w:t>循环，不能并发执行，由于实验只是要模拟这一过程，所以不考虑效率，但在实际使用过程中应该关注效率问题，用最快的方法判断是否命中。</w:t>
      </w:r>
    </w:p>
    <w:p w14:paraId="70EC2DBD" w14:textId="2B400145" w:rsidR="005C39C2" w:rsidRPr="003C344E" w:rsidRDefault="005C39C2" w:rsidP="005C39C2">
      <w:pPr>
        <w:pStyle w:val="a3"/>
        <w:numPr>
          <w:ilvl w:val="0"/>
          <w:numId w:val="19"/>
        </w:numPr>
        <w:ind w:firstLineChars="0"/>
        <w:rPr>
          <w:rFonts w:hint="eastAsia"/>
        </w:rPr>
      </w:pPr>
      <w:r>
        <w:rPr>
          <w:rFonts w:hint="eastAsia"/>
        </w:rPr>
        <w:t>矩阵转置函数花费了较多的时间进行优化，其中</w:t>
      </w:r>
      <w:r>
        <w:rPr>
          <w:rFonts w:hint="eastAsia"/>
        </w:rPr>
        <w:t>64*64</w:t>
      </w:r>
      <w:r>
        <w:rPr>
          <w:rFonts w:hint="eastAsia"/>
        </w:rPr>
        <w:t>矩阵的优化，如果完全不查资料，自己的确想不到优化的办法。优化以后的执行效率的确得到了很大的提升。不过值得思考的是，在今后的编程中，我们值不值得花费很多时间去考虑怎样利用</w:t>
      </w:r>
      <w:r>
        <w:rPr>
          <w:rFonts w:hint="eastAsia"/>
        </w:rPr>
        <w:t>cache</w:t>
      </w:r>
      <w:r>
        <w:rPr>
          <w:rFonts w:hint="eastAsia"/>
        </w:rPr>
        <w:t>性能，对代码进行优化，因为这样会使得代码变得复杂，可读性也下降，而且在不同的计算机上，</w:t>
      </w:r>
      <w:r>
        <w:rPr>
          <w:rFonts w:hint="eastAsia"/>
        </w:rPr>
        <w:t>cache</w:t>
      </w:r>
      <w:r>
        <w:rPr>
          <w:rFonts w:hint="eastAsia"/>
        </w:rPr>
        <w:t>大小不同，优化的策略也要不同，很难找到普适的方法。</w:t>
      </w:r>
    </w:p>
    <w:p w14:paraId="70A9364E" w14:textId="4D052FED" w:rsidR="000C5960" w:rsidRDefault="003C344E" w:rsidP="00207D8A">
      <w:pPr>
        <w:pStyle w:val="10"/>
        <w:numPr>
          <w:ilvl w:val="0"/>
          <w:numId w:val="0"/>
        </w:numPr>
        <w:ind w:left="601"/>
      </w:pPr>
      <w:bookmarkStart w:id="430" w:name="_Toc512162197"/>
      <w:r>
        <w:rPr>
          <w:rFonts w:hint="eastAsia"/>
        </w:rPr>
        <w:lastRenderedPageBreak/>
        <w:t>参考文献</w:t>
      </w:r>
      <w:bookmarkEnd w:id="424"/>
      <w:bookmarkEnd w:id="425"/>
      <w:bookmarkEnd w:id="426"/>
      <w:bookmarkEnd w:id="427"/>
      <w:bookmarkEnd w:id="428"/>
      <w:bookmarkEnd w:id="430"/>
    </w:p>
    <w:p w14:paraId="26953357" w14:textId="77777777" w:rsidR="007178B3" w:rsidRPr="00CE7FBA" w:rsidRDefault="007178B3" w:rsidP="00FF2275">
      <w:pPr>
        <w:pStyle w:val="a0"/>
        <w:numPr>
          <w:ilvl w:val="0"/>
          <w:numId w:val="9"/>
        </w:numPr>
        <w:tabs>
          <w:tab w:val="clear" w:pos="420"/>
          <w:tab w:val="left" w:pos="284"/>
        </w:tabs>
        <w:ind w:rightChars="11" w:right="26"/>
        <w:rPr>
          <w:rFonts w:ascii="宋体" w:hAnsi="宋体" w:cs="宋体"/>
          <w:kern w:val="0"/>
          <w:szCs w:val="21"/>
        </w:rPr>
      </w:pPr>
      <w:bookmarkStart w:id="431" w:name="_Hlt127187993"/>
      <w:bookmarkStart w:id="432" w:name="_Ref119835916"/>
      <w:bookmarkStart w:id="433" w:name="_Ref127098874"/>
      <w:bookmarkEnd w:id="431"/>
      <w:r w:rsidRPr="00CE7FBA">
        <w:rPr>
          <w:rFonts w:ascii="宋体" w:hAnsi="宋体" w:cs="宋体"/>
          <w:kern w:val="0"/>
          <w:szCs w:val="21"/>
        </w:rPr>
        <w:t>DAVID A.PATTERSON(</w:t>
      </w:r>
      <w:r w:rsidRPr="00CE7FBA">
        <w:rPr>
          <w:rFonts w:ascii="宋体" w:hAnsi="宋体" w:cs="宋体" w:hint="eastAsia"/>
          <w:kern w:val="0"/>
          <w:szCs w:val="21"/>
        </w:rPr>
        <w:t>美</w:t>
      </w:r>
      <w:r w:rsidRPr="00CE7FBA">
        <w:rPr>
          <w:rFonts w:ascii="宋体" w:hAnsi="宋体" w:cs="宋体"/>
          <w:kern w:val="0"/>
          <w:szCs w:val="21"/>
        </w:rPr>
        <w:t>)</w:t>
      </w:r>
      <w:r w:rsidRPr="00CE7FBA">
        <w:rPr>
          <w:rFonts w:ascii="宋体" w:hAnsi="宋体" w:cs="宋体" w:hint="eastAsia"/>
          <w:kern w:val="0"/>
          <w:szCs w:val="21"/>
        </w:rPr>
        <w:t>.计算机组成与设计硬件</w:t>
      </w:r>
      <w:r w:rsidRPr="00CE7FBA">
        <w:rPr>
          <w:rFonts w:ascii="宋体" w:hAnsi="宋体" w:cs="宋体"/>
          <w:kern w:val="0"/>
          <w:szCs w:val="21"/>
        </w:rPr>
        <w:t>/</w:t>
      </w:r>
      <w:r w:rsidRPr="00CE7FBA">
        <w:rPr>
          <w:rFonts w:ascii="宋体" w:hAnsi="宋体" w:cs="宋体" w:hint="eastAsia"/>
          <w:kern w:val="0"/>
          <w:szCs w:val="21"/>
        </w:rPr>
        <w:t>软件接口</w:t>
      </w:r>
      <w:r w:rsidRPr="00CE7FBA">
        <w:rPr>
          <w:rFonts w:ascii="宋体" w:hAnsi="宋体" w:cs="宋体"/>
          <w:kern w:val="0"/>
          <w:szCs w:val="21"/>
        </w:rPr>
        <w:t>(</w:t>
      </w:r>
      <w:r w:rsidRPr="00CE7FBA">
        <w:rPr>
          <w:rFonts w:ascii="宋体" w:hAnsi="宋体" w:cs="宋体" w:hint="eastAsia"/>
          <w:kern w:val="0"/>
          <w:szCs w:val="21"/>
        </w:rPr>
        <w:t>原书第4版</w:t>
      </w:r>
      <w:r w:rsidRPr="00CE7FBA">
        <w:rPr>
          <w:rFonts w:ascii="宋体" w:hAnsi="宋体" w:cs="宋体"/>
          <w:kern w:val="0"/>
          <w:szCs w:val="21"/>
        </w:rPr>
        <w:t>)</w:t>
      </w:r>
      <w:r w:rsidRPr="00CE7FBA">
        <w:rPr>
          <w:rFonts w:ascii="宋体" w:hAnsi="宋体" w:cs="宋体" w:hint="eastAsia"/>
          <w:kern w:val="0"/>
          <w:szCs w:val="21"/>
        </w:rPr>
        <w:t>.北京：机械工业出版社.</w:t>
      </w:r>
      <w:r w:rsidRPr="00CE7FBA">
        <w:rPr>
          <w:rFonts w:ascii="宋体" w:hAnsi="宋体" w:cs="宋体"/>
          <w:kern w:val="0"/>
          <w:szCs w:val="21"/>
        </w:rPr>
        <w:t xml:space="preserve"> </w:t>
      </w:r>
    </w:p>
    <w:p w14:paraId="44DF64C0" w14:textId="77777777" w:rsidR="007178B3" w:rsidRPr="00CE7FBA" w:rsidRDefault="007178B3" w:rsidP="00FF2275">
      <w:pPr>
        <w:pStyle w:val="a0"/>
        <w:numPr>
          <w:ilvl w:val="0"/>
          <w:numId w:val="9"/>
        </w:numPr>
        <w:tabs>
          <w:tab w:val="clear" w:pos="420"/>
          <w:tab w:val="left" w:pos="284"/>
        </w:tabs>
        <w:ind w:rightChars="11" w:right="26"/>
        <w:rPr>
          <w:rFonts w:ascii="宋体" w:hAnsi="宋体" w:cs="宋体"/>
          <w:kern w:val="0"/>
          <w:szCs w:val="21"/>
        </w:rPr>
      </w:pPr>
      <w:r w:rsidRPr="00CE7FBA">
        <w:rPr>
          <w:rFonts w:ascii="宋体" w:hAnsi="宋体" w:cs="宋体" w:hint="eastAsia"/>
          <w:kern w:val="0"/>
          <w:szCs w:val="21"/>
        </w:rPr>
        <w:t>David</w:t>
      </w:r>
      <w:r w:rsidRPr="00CE7FBA">
        <w:rPr>
          <w:rFonts w:ascii="宋体" w:hAnsi="宋体" w:cs="宋体"/>
          <w:kern w:val="0"/>
          <w:szCs w:val="21"/>
        </w:rPr>
        <w:t xml:space="preserve"> Money Harris(</w:t>
      </w:r>
      <w:r w:rsidRPr="00CE7FBA">
        <w:rPr>
          <w:rFonts w:ascii="宋体" w:hAnsi="宋体" w:cs="宋体" w:hint="eastAsia"/>
          <w:kern w:val="0"/>
          <w:szCs w:val="21"/>
        </w:rPr>
        <w:t>美</w:t>
      </w:r>
      <w:r w:rsidRPr="00CE7FBA">
        <w:rPr>
          <w:rFonts w:ascii="宋体" w:hAnsi="宋体" w:cs="宋体"/>
          <w:kern w:val="0"/>
          <w:szCs w:val="21"/>
        </w:rPr>
        <w:t>)</w:t>
      </w:r>
      <w:r w:rsidRPr="00CE7FBA">
        <w:rPr>
          <w:rFonts w:ascii="宋体" w:hAnsi="宋体" w:cs="宋体" w:hint="eastAsia"/>
          <w:kern w:val="0"/>
          <w:szCs w:val="21"/>
        </w:rPr>
        <w:t>.数字设计和计算机体系结构（第二版）. 机械工业出版社</w:t>
      </w:r>
    </w:p>
    <w:p w14:paraId="4928F2EA" w14:textId="77777777" w:rsidR="007178B3" w:rsidRPr="00CE7FBA" w:rsidRDefault="007178B3" w:rsidP="00FF2275">
      <w:pPr>
        <w:pStyle w:val="a0"/>
        <w:numPr>
          <w:ilvl w:val="0"/>
          <w:numId w:val="9"/>
        </w:numPr>
        <w:tabs>
          <w:tab w:val="clear" w:pos="420"/>
          <w:tab w:val="left" w:pos="284"/>
        </w:tabs>
        <w:ind w:rightChars="11" w:right="26"/>
        <w:rPr>
          <w:rFonts w:ascii="宋体" w:hAnsi="宋体" w:cs="宋体"/>
          <w:kern w:val="0"/>
          <w:szCs w:val="21"/>
        </w:rPr>
      </w:pPr>
      <w:r w:rsidRPr="00CE7FBA">
        <w:rPr>
          <w:rFonts w:ascii="宋体" w:hAnsi="宋体" w:cs="宋体" w:hint="eastAsia"/>
          <w:kern w:val="0"/>
          <w:szCs w:val="21"/>
        </w:rPr>
        <w:t>秦磊华，吴非，莫正坤.计算机组成原理.</w:t>
      </w:r>
      <w:r w:rsidRPr="00CE7FBA">
        <w:rPr>
          <w:rFonts w:ascii="宋体" w:hAnsi="宋体" w:cs="宋体"/>
          <w:kern w:val="0"/>
          <w:szCs w:val="21"/>
        </w:rPr>
        <w:t xml:space="preserve"> </w:t>
      </w:r>
      <w:r w:rsidRPr="00CE7FBA">
        <w:rPr>
          <w:rFonts w:ascii="宋体" w:hAnsi="宋体" w:cs="宋体" w:hint="eastAsia"/>
          <w:kern w:val="0"/>
          <w:szCs w:val="21"/>
        </w:rPr>
        <w:t>北京：清华大学出版社，2011年.</w:t>
      </w:r>
    </w:p>
    <w:p w14:paraId="42FBDAB1" w14:textId="77777777" w:rsidR="007178B3" w:rsidRPr="00CE7FBA" w:rsidRDefault="007178B3" w:rsidP="00FF2275">
      <w:pPr>
        <w:pStyle w:val="a0"/>
        <w:numPr>
          <w:ilvl w:val="0"/>
          <w:numId w:val="9"/>
        </w:numPr>
        <w:tabs>
          <w:tab w:val="clear" w:pos="420"/>
          <w:tab w:val="left" w:pos="284"/>
        </w:tabs>
        <w:ind w:rightChars="11" w:right="26"/>
        <w:rPr>
          <w:rFonts w:ascii="宋体" w:hAnsi="宋体" w:cs="宋体"/>
          <w:kern w:val="0"/>
          <w:szCs w:val="21"/>
        </w:rPr>
      </w:pPr>
      <w:r w:rsidRPr="00CE7FBA">
        <w:rPr>
          <w:rFonts w:ascii="宋体" w:hAnsi="宋体" w:cs="宋体" w:hint="eastAsia"/>
          <w:kern w:val="0"/>
          <w:szCs w:val="21"/>
        </w:rPr>
        <w:t>袁春风编著. 计算机组成与系统结构. 北京：清华大学出版社，2011年.</w:t>
      </w:r>
    </w:p>
    <w:p w14:paraId="5301906A" w14:textId="77777777" w:rsidR="007178B3" w:rsidRPr="00CE7FBA" w:rsidRDefault="007178B3" w:rsidP="00FF2275">
      <w:pPr>
        <w:pStyle w:val="a0"/>
        <w:numPr>
          <w:ilvl w:val="0"/>
          <w:numId w:val="9"/>
        </w:numPr>
        <w:tabs>
          <w:tab w:val="clear" w:pos="420"/>
          <w:tab w:val="left" w:pos="284"/>
        </w:tabs>
        <w:ind w:rightChars="11" w:right="26"/>
        <w:rPr>
          <w:rFonts w:ascii="宋体" w:hAnsi="宋体" w:cs="宋体"/>
          <w:kern w:val="0"/>
          <w:szCs w:val="21"/>
        </w:rPr>
      </w:pPr>
      <w:r w:rsidRPr="00CE7FBA">
        <w:rPr>
          <w:rFonts w:ascii="宋体" w:hAnsi="宋体" w:cs="宋体"/>
          <w:kern w:val="0"/>
          <w:szCs w:val="21"/>
        </w:rPr>
        <w:t>张晨曦，王志英</w:t>
      </w:r>
      <w:r w:rsidRPr="00CE7FBA">
        <w:rPr>
          <w:rFonts w:ascii="宋体" w:hAnsi="宋体" w:cs="宋体" w:hint="eastAsia"/>
          <w:kern w:val="0"/>
          <w:szCs w:val="21"/>
        </w:rPr>
        <w:t>. 计算机系统结构. 高等教育出版社，20</w:t>
      </w:r>
      <w:r w:rsidRPr="00CE7FBA">
        <w:rPr>
          <w:rFonts w:ascii="宋体" w:hAnsi="宋体" w:cs="宋体"/>
          <w:kern w:val="0"/>
          <w:szCs w:val="21"/>
        </w:rPr>
        <w:t>08</w:t>
      </w:r>
      <w:r w:rsidRPr="00CE7FBA">
        <w:rPr>
          <w:rFonts w:ascii="宋体" w:hAnsi="宋体" w:cs="宋体" w:hint="eastAsia"/>
          <w:kern w:val="0"/>
          <w:szCs w:val="21"/>
        </w:rPr>
        <w:t>年.</w:t>
      </w:r>
    </w:p>
    <w:p w14:paraId="7E0E23B9" w14:textId="77777777" w:rsidR="007178B3" w:rsidRPr="00CE7FBA" w:rsidRDefault="007178B3" w:rsidP="007178B3">
      <w:pPr>
        <w:pStyle w:val="a0"/>
        <w:numPr>
          <w:ilvl w:val="0"/>
          <w:numId w:val="0"/>
        </w:numPr>
        <w:tabs>
          <w:tab w:val="left" w:pos="284"/>
        </w:tabs>
        <w:rPr>
          <w:rFonts w:ascii="宋体" w:hAnsi="宋体" w:cs="宋体"/>
          <w:kern w:val="0"/>
          <w:szCs w:val="21"/>
        </w:rPr>
      </w:pPr>
    </w:p>
    <w:p w14:paraId="7F7D5BA7" w14:textId="77777777" w:rsidR="007178B3" w:rsidRPr="003917F6" w:rsidRDefault="007178B3" w:rsidP="007178B3">
      <w:pPr>
        <w:ind w:firstLineChars="200" w:firstLine="2016"/>
        <w:rPr>
          <w:rFonts w:ascii="全新硬笔行书简" w:eastAsia="全新硬笔行书简" w:cs="宋体"/>
          <w:color w:val="E36C0A"/>
          <w:sz w:val="96"/>
        </w:rPr>
        <w:sectPr w:rsidR="007178B3" w:rsidRPr="003917F6" w:rsidSect="001A4F50">
          <w:footnotePr>
            <w:numRestart w:val="eachPage"/>
          </w:footnotePr>
          <w:pgSz w:w="11906" w:h="16838"/>
          <w:pgMar w:top="1702" w:right="1558" w:bottom="1418" w:left="1531" w:header="851" w:footer="992" w:gutter="0"/>
          <w:cols w:space="720"/>
          <w:docGrid w:type="linesAndChars" w:linePitch="459"/>
        </w:sectPr>
      </w:pPr>
      <w:bookmarkStart w:id="434" w:name="_Hlt133999525"/>
      <w:bookmarkStart w:id="435" w:name="_Hlt133997595"/>
      <w:bookmarkStart w:id="436" w:name="_Hlt133996523"/>
      <w:bookmarkStart w:id="437" w:name="_Hlt134000930"/>
      <w:bookmarkEnd w:id="432"/>
      <w:bookmarkEnd w:id="433"/>
      <w:bookmarkEnd w:id="434"/>
      <w:bookmarkEnd w:id="435"/>
      <w:bookmarkEnd w:id="436"/>
      <w:bookmarkEnd w:id="437"/>
    </w:p>
    <w:p w14:paraId="073201CB" w14:textId="47E7D725" w:rsidR="007178B3" w:rsidRDefault="007178B3" w:rsidP="007178B3">
      <w:pPr>
        <w:ind w:firstLineChars="200" w:firstLine="480"/>
      </w:pPr>
    </w:p>
    <w:tbl>
      <w:tblPr>
        <w:tblW w:w="9171" w:type="dxa"/>
        <w:jc w:val="center"/>
        <w:tblLayout w:type="fixed"/>
        <w:tblLook w:val="0000" w:firstRow="0" w:lastRow="0" w:firstColumn="0" w:lastColumn="0" w:noHBand="0" w:noVBand="0"/>
      </w:tblPr>
      <w:tblGrid>
        <w:gridCol w:w="9171"/>
      </w:tblGrid>
      <w:tr w:rsidR="007178B3" w14:paraId="30FA6123" w14:textId="77777777" w:rsidTr="00B172CB">
        <w:trPr>
          <w:jc w:val="center"/>
        </w:trPr>
        <w:tc>
          <w:tcPr>
            <w:tcW w:w="9171" w:type="dxa"/>
            <w:vAlign w:val="bottom"/>
          </w:tcPr>
          <w:p w14:paraId="247B806B" w14:textId="77777777" w:rsidR="007178B3" w:rsidRDefault="007178B3" w:rsidP="00B172CB">
            <w:pPr>
              <w:spacing w:line="300" w:lineRule="auto"/>
              <w:jc w:val="left"/>
              <w:rPr>
                <w:rFonts w:ascii="黑体" w:eastAsia="黑体" w:hAnsi="黑体"/>
                <w:sz w:val="28"/>
                <w:szCs w:val="28"/>
                <w:lang w:val="en-GB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一、原创性声明</w:t>
            </w:r>
          </w:p>
        </w:tc>
      </w:tr>
      <w:tr w:rsidR="007178B3" w14:paraId="5A738F21" w14:textId="77777777" w:rsidTr="00B172CB">
        <w:trPr>
          <w:trHeight w:hRule="exact" w:val="3079"/>
          <w:jc w:val="center"/>
        </w:trPr>
        <w:tc>
          <w:tcPr>
            <w:tcW w:w="9171" w:type="dxa"/>
          </w:tcPr>
          <w:p w14:paraId="106D5482" w14:textId="7607111A" w:rsidR="007178B3" w:rsidRPr="00115FB4" w:rsidRDefault="006252AA" w:rsidP="00B172CB">
            <w:pPr>
              <w:spacing w:line="276" w:lineRule="auto"/>
              <w:rPr>
                <w:rFonts w:ascii="宋体" w:hAnsi="宋体" w:cs="宋体"/>
                <w:kern w:val="0"/>
              </w:rPr>
            </w:pPr>
            <w:r w:rsidRPr="006252AA">
              <w:rPr>
                <w:noProof/>
              </w:rPr>
              <w:drawing>
                <wp:anchor distT="0" distB="0" distL="114300" distR="114300" simplePos="0" relativeHeight="251665920" behindDoc="0" locked="0" layoutInCell="1" allowOverlap="1" wp14:anchorId="5FF5DE36" wp14:editId="01083263">
                  <wp:simplePos x="0" y="0"/>
                  <wp:positionH relativeFrom="column">
                    <wp:posOffset>4603307</wp:posOffset>
                  </wp:positionH>
                  <wp:positionV relativeFrom="paragraph">
                    <wp:posOffset>1258659</wp:posOffset>
                  </wp:positionV>
                  <wp:extent cx="978195" cy="442385"/>
                  <wp:effectExtent l="0" t="0" r="0" b="0"/>
                  <wp:wrapNone/>
                  <wp:docPr id="86" name="图片 86" descr="C:\Users\ASUS\Documents\Tencent Files\2452663915\FileRecv\MobileFile\IMG_20180405_2301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SUS\Documents\Tencent Files\2452663915\FileRecv\MobileFile\IMG_20180405_230149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265" t="29749" r="31206" b="60416"/>
                          <a:stretch/>
                        </pic:blipFill>
                        <pic:spPr bwMode="auto">
                          <a:xfrm>
                            <a:off x="0" y="0"/>
                            <a:ext cx="978195" cy="442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7178B3" w:rsidRPr="00D04B5E">
              <w:rPr>
                <w:b/>
              </w:rPr>
              <w:t xml:space="preserve">    </w:t>
            </w:r>
            <w:r w:rsidR="007178B3" w:rsidRPr="00115FB4">
              <w:rPr>
                <w:rFonts w:ascii="宋体" w:hAnsi="宋体" w:cs="宋体"/>
                <w:kern w:val="0"/>
              </w:rPr>
              <w:t>本人郑重声明本报告内容，是由作者本人独立完成的。有关观点、方法、数据和文献等的引用已在文中指出。除文中已注明引用的内容外，本报告不包含任何其他个人或集体已经公开发表的作品成果，不存在</w:t>
            </w:r>
            <w:r w:rsidR="007178B3">
              <w:rPr>
                <w:rFonts w:ascii="宋体" w:hAnsi="宋体" w:cs="宋体"/>
                <w:kern w:val="0"/>
              </w:rPr>
              <w:t>剽窃、</w:t>
            </w:r>
            <w:r w:rsidR="007178B3" w:rsidRPr="00115FB4">
              <w:rPr>
                <w:rFonts w:ascii="宋体" w:hAnsi="宋体" w:cs="宋体"/>
                <w:kern w:val="0"/>
              </w:rPr>
              <w:t xml:space="preserve">抄袭行为。 </w:t>
            </w:r>
          </w:p>
          <w:p w14:paraId="4D4FBC11" w14:textId="2DC83E34" w:rsidR="007178B3" w:rsidRPr="00D04B5E" w:rsidRDefault="007178B3" w:rsidP="00B172CB">
            <w:pPr>
              <w:spacing w:line="276" w:lineRule="auto"/>
              <w:ind w:firstLineChars="177" w:firstLine="425"/>
            </w:pPr>
            <w:r w:rsidRPr="00D04B5E">
              <w:rPr>
                <w:rFonts w:hint="eastAsia"/>
              </w:rPr>
              <w:t>特此声明！</w:t>
            </w:r>
          </w:p>
          <w:p w14:paraId="1C54C8C7" w14:textId="6768C20B" w:rsidR="007178B3" w:rsidRDefault="007178B3" w:rsidP="006252AA">
            <w:pPr>
              <w:wordWrap w:val="0"/>
              <w:spacing w:line="276" w:lineRule="auto"/>
              <w:ind w:right="238" w:firstLineChars="177" w:firstLine="426"/>
              <w:jc w:val="right"/>
              <w:rPr>
                <w:b/>
                <w:color w:val="FF0000"/>
              </w:rPr>
            </w:pPr>
            <w:r>
              <w:rPr>
                <w:rFonts w:hint="eastAsia"/>
                <w:b/>
                <w:lang w:val="en-GB"/>
              </w:rPr>
              <w:t>作者签字</w:t>
            </w:r>
            <w:r>
              <w:rPr>
                <w:b/>
              </w:rPr>
              <w:t xml:space="preserve">:             </w:t>
            </w:r>
          </w:p>
          <w:p w14:paraId="7BA740F2" w14:textId="77777777" w:rsidR="007178B3" w:rsidRPr="00115FB4" w:rsidRDefault="007178B3" w:rsidP="00B172CB">
            <w:pPr>
              <w:spacing w:line="276" w:lineRule="auto"/>
              <w:ind w:firstLineChars="177" w:firstLine="426"/>
              <w:rPr>
                <w:b/>
                <w:color w:val="FF0000"/>
              </w:rPr>
            </w:pPr>
          </w:p>
        </w:tc>
      </w:tr>
    </w:tbl>
    <w:p w14:paraId="1E46D1B6" w14:textId="035111C1" w:rsidR="007178B3" w:rsidRDefault="007178B3" w:rsidP="007178B3">
      <w:pPr>
        <w:spacing w:line="40" w:lineRule="exact"/>
      </w:pPr>
    </w:p>
    <w:p w14:paraId="1DE7FC1A" w14:textId="48E63C95" w:rsidR="007178B3" w:rsidRDefault="007178B3" w:rsidP="007178B3">
      <w:pPr>
        <w:spacing w:line="40" w:lineRule="exact"/>
      </w:pPr>
    </w:p>
    <w:p w14:paraId="67BF21C6" w14:textId="58304079" w:rsidR="007178B3" w:rsidRDefault="007178B3" w:rsidP="007178B3">
      <w:pPr>
        <w:spacing w:line="40" w:lineRule="exact"/>
      </w:pPr>
    </w:p>
    <w:p w14:paraId="2A7F88D7" w14:textId="77777777" w:rsidR="007178B3" w:rsidRDefault="007178B3" w:rsidP="007178B3">
      <w:pPr>
        <w:spacing w:line="40" w:lineRule="exact"/>
      </w:pPr>
    </w:p>
    <w:p w14:paraId="79B166C2" w14:textId="77777777" w:rsidR="007178B3" w:rsidRPr="007E4BEA" w:rsidRDefault="007178B3" w:rsidP="007178B3">
      <w:pPr>
        <w:spacing w:line="20" w:lineRule="exact"/>
      </w:pPr>
    </w:p>
    <w:p w14:paraId="25C02BB2" w14:textId="21E802F3" w:rsidR="007178B3" w:rsidRDefault="006E3352" w:rsidP="007178B3">
      <w:pPr>
        <w:spacing w:line="40" w:lineRule="exact"/>
      </w:pPr>
      <w:r>
        <w:rPr>
          <w:noProof/>
        </w:rPr>
        <mc:AlternateContent>
          <mc:Choice Requires="wps">
            <w:drawing>
              <wp:anchor distT="4294967294" distB="4294967294" distL="114300" distR="114300" simplePos="0" relativeHeight="251663872" behindDoc="0" locked="0" layoutInCell="1" allowOverlap="1" wp14:anchorId="7D434653" wp14:editId="20DCD582">
                <wp:simplePos x="0" y="0"/>
                <wp:positionH relativeFrom="column">
                  <wp:posOffset>895350</wp:posOffset>
                </wp:positionH>
                <wp:positionV relativeFrom="paragraph">
                  <wp:posOffset>9697084</wp:posOffset>
                </wp:positionV>
                <wp:extent cx="5760085" cy="0"/>
                <wp:effectExtent l="0" t="19050" r="12065" b="0"/>
                <wp:wrapNone/>
                <wp:docPr id="25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0085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line w14:anchorId="2C0DA0BF" id="Line 18" o:spid="_x0000_s1026" style="position:absolute;left:0;text-align:left;z-index:25166387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70.5pt,763.55pt" to="524.05pt,7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" strokeweight="3pt">
                <v:stroke linestyle="thinThin"/>
              </v:line>
            </w:pict>
          </mc:Fallback>
        </mc:AlternateContent>
      </w:r>
    </w:p>
    <w:sectPr w:rsidR="007178B3" w:rsidSect="007178B3">
      <w:headerReference w:type="default" r:id="rId29"/>
      <w:footerReference w:type="default" r:id="rId30"/>
      <w:footnotePr>
        <w:numRestart w:val="eachPage"/>
      </w:footnotePr>
      <w:pgSz w:w="11906" w:h="16838"/>
      <w:pgMar w:top="1843" w:right="1416" w:bottom="1418" w:left="1531" w:header="851" w:footer="992" w:gutter="0"/>
      <w:cols w:space="720"/>
      <w:docGrid w:type="linesAndChars" w:linePitch="45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E7613B" w14:textId="77777777" w:rsidR="00AB0E82" w:rsidRDefault="00AB0E82">
      <w:r>
        <w:separator/>
      </w:r>
    </w:p>
  </w:endnote>
  <w:endnote w:type="continuationSeparator" w:id="0">
    <w:p w14:paraId="06C37969" w14:textId="77777777" w:rsidR="00AB0E82" w:rsidRDefault="00AB0E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8DA9C4CD-4499-48BD-B382-E9F21FBDCF54}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subsetted="1" w:fontKey="{14D50C89-4F20-421F-BD3F-5E68FDC68309}"/>
    <w:embedBold r:id="rId3" w:subsetted="1" w:fontKey="{9819AE5E-6E6B-4B83-AC72-C55D3EBEF6C8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BoldItalic r:id="rId4" w:subsetted="1" w:fontKey="{45BF1B18-5BBF-4E97-9846-AB5551429CD5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Bold r:id="rId5" w:subsetted="1" w:fontKey="{77538D4C-4A58-4A1D-AB1C-443DE126DF0A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6" w:subsetted="1" w:fontKey="{BDA03627-B4AD-46F1-A9C7-F7A7E02B5512}"/>
    <w:embedBold r:id="rId7" w:subsetted="1" w:fontKey="{AD41EAB1-AEFB-429D-8D97-142CB69900B1}"/>
  </w:font>
  <w:font w:name="全新硬笔行书简">
    <w:altName w:val="Malgun Gothic Semilight"/>
    <w:charset w:val="86"/>
    <w:family w:val="auto"/>
    <w:pitch w:val="variable"/>
    <w:sig w:usb0="00000000" w:usb1="080E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EEB0F0" w14:textId="5EB56C2A" w:rsidR="003C344E" w:rsidRDefault="003C344E">
    <w:pPr>
      <w:pStyle w:val="affa"/>
      <w:jc w:val="center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66432" behindDoc="0" locked="0" layoutInCell="1" allowOverlap="1" wp14:anchorId="660C4C38" wp14:editId="00D4EFFE">
              <wp:simplePos x="0" y="0"/>
              <wp:positionH relativeFrom="column">
                <wp:posOffset>-106045</wp:posOffset>
              </wp:positionH>
              <wp:positionV relativeFrom="paragraph">
                <wp:posOffset>-47626</wp:posOffset>
              </wp:positionV>
              <wp:extent cx="5829300" cy="0"/>
              <wp:effectExtent l="0" t="0" r="0" b="0"/>
              <wp:wrapNone/>
              <wp:docPr id="95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D7C95F" id="Line 5" o:spid="_x0000_s1026" style="position:absolute;left:0;text-align:left;z-index:2516664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8.35pt,-3.75pt" to="450.65pt,-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EVMEgIAACk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"/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 w:rsidR="00144D62">
      <w:rPr>
        <w:noProof/>
      </w:rPr>
      <w:t>I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4088285"/>
      <w:docPartObj>
        <w:docPartGallery w:val="Page Numbers (Bottom of Page)"/>
        <w:docPartUnique/>
      </w:docPartObj>
    </w:sdtPr>
    <w:sdtContent>
      <w:p w14:paraId="5C3AC7EF" w14:textId="1F322809" w:rsidR="003C344E" w:rsidRDefault="003C344E">
        <w:pPr>
          <w:pStyle w:val="affa"/>
          <w:ind w:left="48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44D62" w:rsidRPr="00144D62">
          <w:rPr>
            <w:noProof/>
            <w:lang w:val="zh-CN"/>
          </w:rPr>
          <w:t>11</w:t>
        </w:r>
        <w:r>
          <w:fldChar w:fldCharType="end"/>
        </w:r>
      </w:p>
    </w:sdtContent>
  </w:sdt>
  <w:p w14:paraId="0D71B200" w14:textId="3F6D3944" w:rsidR="003C344E" w:rsidRDefault="003C344E">
    <w:pPr>
      <w:pStyle w:val="aff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7B8D5E9" w14:textId="4332AA75" w:rsidR="003C344E" w:rsidRDefault="003C344E">
    <w:pPr>
      <w:pStyle w:val="affa"/>
      <w:ind w:left="480"/>
      <w:jc w:val="center"/>
    </w:pPr>
    <w:r>
      <w:rPr>
        <w:noProof/>
      </w:rPr>
      <w:drawing>
        <wp:anchor distT="0" distB="0" distL="114300" distR="114300" simplePos="0" relativeHeight="251661312" behindDoc="0" locked="0" layoutInCell="1" allowOverlap="1" wp14:anchorId="0D355E74" wp14:editId="2D513802">
          <wp:simplePos x="0" y="0"/>
          <wp:positionH relativeFrom="column">
            <wp:posOffset>-49530</wp:posOffset>
          </wp:positionH>
          <wp:positionV relativeFrom="paragraph">
            <wp:posOffset>-38100</wp:posOffset>
          </wp:positionV>
          <wp:extent cx="5779770" cy="36830"/>
          <wp:effectExtent l="0" t="0" r="0" b="0"/>
          <wp:wrapNone/>
          <wp:docPr id="4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79770" cy="368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60288" behindDoc="0" locked="0" layoutInCell="1" allowOverlap="1" wp14:anchorId="6EAC70BE" wp14:editId="6EE5C09C">
              <wp:simplePos x="0" y="0"/>
              <wp:positionH relativeFrom="column">
                <wp:posOffset>895350</wp:posOffset>
              </wp:positionH>
              <wp:positionV relativeFrom="paragraph">
                <wp:posOffset>9697084</wp:posOffset>
              </wp:positionV>
              <wp:extent cx="5760085" cy="0"/>
              <wp:effectExtent l="0" t="19050" r="12065" b="0"/>
              <wp:wrapNone/>
              <wp:docPr id="8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line w14:anchorId="63E200BD" id="Line 18" o:spid="_x0000_s1026" style="position:absolute;left:0;text-align:left;z-index:251660288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70.5pt,763.55pt" to="524.05pt,7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" strokeweight="3pt">
              <v:stroke linestyle="thinThin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9264" behindDoc="0" locked="0" layoutInCell="1" allowOverlap="1" wp14:anchorId="60EBFE47" wp14:editId="5BAFF422">
              <wp:simplePos x="0" y="0"/>
              <wp:positionH relativeFrom="column">
                <wp:posOffset>895350</wp:posOffset>
              </wp:positionH>
              <wp:positionV relativeFrom="paragraph">
                <wp:posOffset>9697084</wp:posOffset>
              </wp:positionV>
              <wp:extent cx="5760085" cy="0"/>
              <wp:effectExtent l="0" t="19050" r="12065" b="0"/>
              <wp:wrapNone/>
              <wp:docPr id="3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line w14:anchorId="416222F5" id="Line 18" o:spid="_x0000_s1026" style="position:absolute;left:0;text-align:left;z-index:25165926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70.5pt,763.55pt" to="524.05pt,7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" strokeweight="3pt">
              <v:stroke linestyle="thinThin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4294967294" distB="4294967294" distL="114300" distR="114300" simplePos="0" relativeHeight="251658240" behindDoc="0" locked="0" layoutInCell="1" allowOverlap="1" wp14:anchorId="3AF12A24" wp14:editId="7508E0AA">
              <wp:simplePos x="0" y="0"/>
              <wp:positionH relativeFrom="column">
                <wp:posOffset>895350</wp:posOffset>
              </wp:positionH>
              <wp:positionV relativeFrom="paragraph">
                <wp:posOffset>9697084</wp:posOffset>
              </wp:positionV>
              <wp:extent cx="5760085" cy="0"/>
              <wp:effectExtent l="0" t="19050" r="12065" b="0"/>
              <wp:wrapNone/>
              <wp:docPr id="2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line w14:anchorId="0F954A41" id="Line 18" o:spid="_x0000_s1026" style="position:absolute;left:0;text-align:left;z-index:25165824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70.5pt,763.55pt" to="524.05pt,76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" strokeweight="3pt">
              <v:stroke linestyle="thinThin"/>
            </v:line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 w:rsidR="00144D62" w:rsidRPr="00144D62">
      <w:rPr>
        <w:noProof/>
        <w:lang w:val="zh-CN"/>
      </w:rPr>
      <w:t>12</w:t>
    </w:r>
    <w:r>
      <w:fldChar w:fldCharType="end"/>
    </w:r>
  </w:p>
  <w:p w14:paraId="38F3451B" w14:textId="77777777" w:rsidR="003C344E" w:rsidRDefault="003C344E">
    <w:pPr>
      <w:pStyle w:val="aff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1A9C279" w14:textId="77777777" w:rsidR="00AB0E82" w:rsidRDefault="00AB0E82">
      <w:r>
        <w:separator/>
      </w:r>
    </w:p>
  </w:footnote>
  <w:footnote w:type="continuationSeparator" w:id="0">
    <w:p w14:paraId="1C212817" w14:textId="77777777" w:rsidR="00AB0E82" w:rsidRDefault="00AB0E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373252" w14:textId="77777777" w:rsidR="003C344E" w:rsidRDefault="003C344E">
    <w:pPr>
      <w:pStyle w:val="aff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8E25F9" w14:textId="77777777" w:rsidR="003C344E" w:rsidRDefault="003C344E">
    <w:pPr>
      <w:pStyle w:val="aff4"/>
      <w:pBdr>
        <w:bottom w:val="none" w:sz="0" w:space="0" w:color="auto"/>
      </w:pBdr>
    </w:pPr>
    <w:r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631F0495" wp14:editId="37FFA93D">
              <wp:simplePos x="0" y="0"/>
              <wp:positionH relativeFrom="column">
                <wp:posOffset>-36830</wp:posOffset>
              </wp:positionH>
              <wp:positionV relativeFrom="paragraph">
                <wp:posOffset>98425</wp:posOffset>
              </wp:positionV>
              <wp:extent cx="5716905" cy="385445"/>
              <wp:effectExtent l="0" t="0" r="17145" b="0"/>
              <wp:wrapNone/>
              <wp:docPr id="92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16905" cy="385445"/>
                        <a:chOff x="1473" y="1006"/>
                        <a:chExt cx="9003" cy="607"/>
                      </a:xfrm>
                    </wpg:grpSpPr>
                    <wps:wsp>
                      <wps:cNvPr id="93" name="Line 2"/>
                      <wps:cNvCnPr>
                        <a:cxnSpLocks noChangeShapeType="1"/>
                      </wps:cNvCnPr>
                      <wps:spPr bwMode="auto">
                        <a:xfrm>
                          <a:off x="1473" y="1613"/>
                          <a:ext cx="9003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Rectangle 3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461D5A" w14:textId="2B338F0E" w:rsidR="003C344E" w:rsidRPr="00EB7723" w:rsidRDefault="003C344E">
                            <w:pPr>
                              <w:jc w:val="center"/>
                              <w:rPr>
                                <w:rFonts w:ascii="楷体" w:eastAsia="楷体" w:hAnsi="楷体"/>
                              </w:rPr>
                            </w:pPr>
                            <w:r>
                              <w:t>*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31F0495" id="Group 7" o:spid="_x0000_s1028" style="position:absolute;left:0;text-align:left;margin-left:-2.9pt;margin-top:7.75pt;width:450.15pt;height:30.35pt;z-index:251667456" coordorigin="1473,1006" coordsize="9003,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">
              <v:line id="Line 2" o:spid="_x0000_s1029" style="position:absolute;visibility:visible;mso-wrap-style:square" from="1473,1613" to="10476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" strokeweight="3pt">
                <v:stroke linestyle="thinThin"/>
              </v:line>
              <v:rect id="Rectangle 3" o:spid="_x0000_s1030" style="position:absolute;left:1869;top:1006;width:8280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" filled="f" stroked="f">
                <v:textbox>
                  <w:txbxContent>
                    <w:p w14:paraId="0C461D5A" w14:textId="2B338F0E" w:rsidR="003C344E" w:rsidRPr="00EB7723" w:rsidRDefault="003C344E">
                      <w:pPr>
                        <w:jc w:val="center"/>
                        <w:rPr>
                          <w:rFonts w:ascii="楷体" w:eastAsia="楷体" w:hAnsi="楷体"/>
                        </w:rPr>
                      </w:pPr>
                      <w:r>
                        <w:t>*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5485D3" w14:textId="06F95BCD" w:rsidR="003C344E" w:rsidRDefault="003C344E">
    <w:pPr>
      <w:pStyle w:val="aff4"/>
      <w:pBdr>
        <w:bottom w:val="none" w:sz="0" w:space="0" w:color="auto"/>
      </w:pBdr>
    </w:pP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52B403D8" wp14:editId="0BC7B1B6">
              <wp:simplePos x="0" y="0"/>
              <wp:positionH relativeFrom="column">
                <wp:posOffset>-15240</wp:posOffset>
              </wp:positionH>
              <wp:positionV relativeFrom="paragraph">
                <wp:posOffset>97790</wp:posOffset>
              </wp:positionV>
              <wp:extent cx="5636260" cy="385445"/>
              <wp:effectExtent l="0" t="0" r="2540" b="0"/>
              <wp:wrapNone/>
              <wp:docPr id="5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636260" cy="385445"/>
                        <a:chOff x="1439" y="1006"/>
                        <a:chExt cx="8992" cy="607"/>
                      </a:xfrm>
                    </wpg:grpSpPr>
                    <wps:wsp>
                      <wps:cNvPr id="6" name="Line 9"/>
                      <wps:cNvCnPr>
                        <a:cxnSpLocks noChangeShapeType="1"/>
                      </wps:cNvCnPr>
                      <wps:spPr bwMode="auto">
                        <a:xfrm>
                          <a:off x="1439" y="1613"/>
                          <a:ext cx="8992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Rectangle 10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49572C" w14:textId="77777777" w:rsidR="003C344E" w:rsidRPr="00EB7723" w:rsidRDefault="003C344E">
                            <w:pPr>
                              <w:jc w:val="center"/>
                              <w:rPr>
                                <w:rFonts w:ascii="楷体" w:eastAsia="楷体" w:hAnsi="楷体"/>
                              </w:rPr>
                            </w:pPr>
                            <w:r w:rsidRPr="00EB7723"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 xml:space="preserve">华 中 科 技 大 学 课 程 </w:t>
                            </w:r>
                            <w:r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设 计</w:t>
                            </w:r>
                            <w:r w:rsidRPr="00EB7723"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 xml:space="preserve"> 报 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B403D8" id="Group 8" o:spid="_x0000_s1031" style="position:absolute;left:0;text-align:left;margin-left:-1.2pt;margin-top:7.7pt;width:443.8pt;height:30.35pt;z-index:251655168" coordorigin="1439,1006" coordsize="8992,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">
              <v:line id="Line 9" o:spid="_x0000_s1032" style="position:absolute;visibility:visible;mso-wrap-style:square" from="1439,1613" to="10431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" strokeweight="3pt">
                <v:stroke linestyle="thinThin"/>
              </v:line>
              <v:rect id="Rectangle 10" o:spid="_x0000_s1033" style="position:absolute;left:1869;top:1006;width:8280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>
                <v:textbox>
                  <w:txbxContent>
                    <w:p w14:paraId="0549572C" w14:textId="77777777" w:rsidR="003C344E" w:rsidRPr="00EB7723" w:rsidRDefault="003C344E">
                      <w:pPr>
                        <w:jc w:val="center"/>
                        <w:rPr>
                          <w:rFonts w:ascii="楷体" w:eastAsia="楷体" w:hAnsi="楷体"/>
                        </w:rPr>
                      </w:pPr>
                      <w:r w:rsidRPr="00EB7723"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 xml:space="preserve">华 中 科 技 大 学 课 程 </w:t>
                      </w:r>
                      <w:r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>设 计</w:t>
                      </w:r>
                      <w:r w:rsidRPr="00EB7723"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 xml:space="preserve">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86A8BF" w14:textId="2870DAD5" w:rsidR="003C344E" w:rsidRPr="00E56C0B" w:rsidRDefault="003C344E" w:rsidP="00E56C0B">
    <w:pPr>
      <w:jc w:val="left"/>
      <w:rPr>
        <w:rFonts w:ascii="华文楷体" w:eastAsia="华文楷体" w:hAnsi="华文楷体"/>
        <w:b/>
        <w:bCs/>
        <w:spacing w:val="20"/>
        <w:sz w:val="28"/>
        <w:szCs w:val="2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FDB1AB1" wp14:editId="34D8C91A">
              <wp:simplePos x="0" y="0"/>
              <wp:positionH relativeFrom="column">
                <wp:posOffset>-81915</wp:posOffset>
              </wp:positionH>
              <wp:positionV relativeFrom="paragraph">
                <wp:posOffset>120650</wp:posOffset>
              </wp:positionV>
              <wp:extent cx="5257800" cy="421640"/>
              <wp:effectExtent l="0" t="0" r="0" b="0"/>
              <wp:wrapNone/>
              <wp:docPr id="10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57800" cy="421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189553" w14:textId="77777777" w:rsidR="003C344E" w:rsidRPr="00856955" w:rsidRDefault="003C344E" w:rsidP="00E56C0B">
                          <w:pPr>
                            <w:jc w:val="left"/>
                            <w:rPr>
                              <w:rFonts w:ascii="楷体" w:eastAsia="楷体" w:hAnsi="楷体"/>
                            </w:rPr>
                          </w:pPr>
                          <w:r w:rsidRPr="00856955">
                            <w:rPr>
                              <w:rFonts w:ascii="楷体" w:eastAsia="楷体" w:hAnsi="楷体" w:hint="eastAsia"/>
                              <w:b/>
                              <w:bCs/>
                              <w:spacing w:val="20"/>
                              <w:sz w:val="28"/>
                              <w:szCs w:val="21"/>
                            </w:rPr>
                            <w:t>·指导教师评定意见·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FDB1AB1" id="Rectangle 14" o:spid="_x0000_s1034" style="position:absolute;margin-left:-6.45pt;margin-top:9.5pt;width:414pt;height:33.2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" filled="f" stroked="f">
              <v:textbox>
                <w:txbxContent>
                  <w:p w14:paraId="33189553" w14:textId="77777777" w:rsidR="003C344E" w:rsidRPr="00856955" w:rsidRDefault="003C344E" w:rsidP="00E56C0B">
                    <w:pPr>
                      <w:jc w:val="left"/>
                      <w:rPr>
                        <w:rFonts w:ascii="楷体" w:eastAsia="楷体" w:hAnsi="楷体"/>
                      </w:rPr>
                    </w:pPr>
                    <w:r w:rsidRPr="00856955">
                      <w:rPr>
                        <w:rFonts w:ascii="楷体" w:eastAsia="楷体" w:hAnsi="楷体" w:hint="eastAsia"/>
                        <w:b/>
                        <w:bCs/>
                        <w:spacing w:val="20"/>
                        <w:sz w:val="28"/>
                        <w:szCs w:val="21"/>
                      </w:rPr>
                      <w:t>·指导教师评定意见·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56192" behindDoc="0" locked="0" layoutInCell="1" allowOverlap="1" wp14:anchorId="7F847AB3" wp14:editId="12BB2238">
              <wp:simplePos x="0" y="0"/>
              <wp:positionH relativeFrom="column">
                <wp:posOffset>-49530</wp:posOffset>
              </wp:positionH>
              <wp:positionV relativeFrom="paragraph">
                <wp:posOffset>520064</wp:posOffset>
              </wp:positionV>
              <wp:extent cx="5760085" cy="0"/>
              <wp:effectExtent l="0" t="19050" r="12065" b="0"/>
              <wp:wrapNone/>
              <wp:docPr id="9" name="Lin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line w14:anchorId="55F813C4" id="Line 12" o:spid="_x0000_s1026" style="position:absolute;left:0;text-align:left;z-index:2516561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3.9pt,40.95pt" to="449.65pt,4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" strokeweight="3pt">
              <v:stroke linestyle="thinThin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singleLevel"/>
    <w:tmpl w:val="00000001"/>
    <w:lvl w:ilvl="0">
      <w:start w:val="1"/>
      <w:numFmt w:val="bullet"/>
      <w:pStyle w:val="a"/>
      <w:lvlText w:val=""/>
      <w:lvlJc w:val="left"/>
      <w:pPr>
        <w:tabs>
          <w:tab w:val="num" w:pos="3738"/>
        </w:tabs>
        <w:ind w:left="3738" w:hanging="420"/>
      </w:pPr>
      <w:rPr>
        <w:rFonts w:ascii="Wingdings" w:hAnsi="Wingdings" w:hint="default"/>
      </w:rPr>
    </w:lvl>
  </w:abstractNum>
  <w:abstractNum w:abstractNumId="1" w15:restartNumberingAfterBreak="0">
    <w:nsid w:val="00000008"/>
    <w:multiLevelType w:val="multilevel"/>
    <w:tmpl w:val="00000008"/>
    <w:lvl w:ilvl="0">
      <w:start w:val="1"/>
      <w:numFmt w:val="decimal"/>
      <w:pStyle w:val="a0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000000C"/>
    <w:multiLevelType w:val="multilevel"/>
    <w:tmpl w:val="0000000C"/>
    <w:lvl w:ilvl="0">
      <w:start w:val="1"/>
      <w:numFmt w:val="decimal"/>
      <w:lvlText w:val="%1）"/>
      <w:lvlJc w:val="left"/>
      <w:pPr>
        <w:tabs>
          <w:tab w:val="num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3" w15:restartNumberingAfterBreak="0">
    <w:nsid w:val="0000000E"/>
    <w:multiLevelType w:val="multilevel"/>
    <w:tmpl w:val="0000000E"/>
    <w:lvl w:ilvl="0">
      <w:start w:val="1"/>
      <w:numFmt w:val="decimal"/>
      <w:pStyle w:val="a1"/>
      <w:lvlText w:val="[%1]"/>
      <w:lvlJc w:val="left"/>
      <w:pPr>
        <w:tabs>
          <w:tab w:val="num" w:pos="900"/>
        </w:tabs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 w15:restartNumberingAfterBreak="0">
    <w:nsid w:val="00000010"/>
    <w:multiLevelType w:val="singleLevel"/>
    <w:tmpl w:val="00000010"/>
    <w:lvl w:ilvl="0">
      <w:start w:val="1"/>
      <w:numFmt w:val="decimal"/>
      <w:pStyle w:val="3"/>
      <w:lvlText w:val="[%1]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sz w:val="24"/>
        <w:szCs w:val="24"/>
      </w:rPr>
    </w:lvl>
  </w:abstractNum>
  <w:abstractNum w:abstractNumId="5" w15:restartNumberingAfterBreak="0">
    <w:nsid w:val="00000011"/>
    <w:multiLevelType w:val="multilevel"/>
    <w:tmpl w:val="000000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1"/>
      <w:lvlText w:val="%1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6" w15:restartNumberingAfterBreak="0">
    <w:nsid w:val="00000014"/>
    <w:multiLevelType w:val="multilevel"/>
    <w:tmpl w:val="B2CA6E9A"/>
    <w:lvl w:ilvl="0">
      <w:start w:val="1"/>
      <w:numFmt w:val="decimal"/>
      <w:pStyle w:val="10"/>
      <w:lvlText w:val="%1"/>
      <w:lvlJc w:val="left"/>
      <w:pPr>
        <w:tabs>
          <w:tab w:val="num" w:pos="601"/>
        </w:tabs>
        <w:ind w:left="601" w:hanging="60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720"/>
        </w:tabs>
        <w:ind w:left="576" w:hanging="576"/>
      </w:pPr>
      <w:rPr>
        <w:rFonts w:hint="eastAsia"/>
      </w:rPr>
    </w:lvl>
    <w:lvl w:ilvl="2">
      <w:start w:val="1"/>
      <w:numFmt w:val="decimal"/>
      <w:pStyle w:val="30"/>
      <w:lvlText w:val="%1.%2.%3"/>
      <w:lvlJc w:val="left"/>
      <w:pPr>
        <w:tabs>
          <w:tab w:val="num" w:pos="108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num" w:pos="3558"/>
        </w:tabs>
        <w:ind w:left="355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00F7229C"/>
    <w:multiLevelType w:val="hybridMultilevel"/>
    <w:tmpl w:val="C964A36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05DD2E6B"/>
    <w:multiLevelType w:val="hybridMultilevel"/>
    <w:tmpl w:val="039CE054"/>
    <w:lvl w:ilvl="0" w:tplc="029C983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981E5986">
      <w:start w:val="1"/>
      <w:numFmt w:val="decimalEnclosedCircle"/>
      <w:lvlText w:val="%2"/>
      <w:lvlJc w:val="left"/>
      <w:pPr>
        <w:ind w:left="780" w:hanging="360"/>
      </w:pPr>
      <w:rPr>
        <w:rFonts w:ascii="宋体" w:eastAsia="宋体" w:hAnsi="宋体" w:cs="Times New Roman"/>
      </w:rPr>
    </w:lvl>
    <w:lvl w:ilvl="2" w:tplc="AEC41982">
      <w:start w:val="1"/>
      <w:numFmt w:val="decimal"/>
      <w:lvlText w:val="%3)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EE462EF"/>
    <w:multiLevelType w:val="hybridMultilevel"/>
    <w:tmpl w:val="F43EA0E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45E0952"/>
    <w:multiLevelType w:val="hybridMultilevel"/>
    <w:tmpl w:val="7E80759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49D05CA"/>
    <w:multiLevelType w:val="hybridMultilevel"/>
    <w:tmpl w:val="AC12D6A8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4CEF3987"/>
    <w:multiLevelType w:val="hybridMultilevel"/>
    <w:tmpl w:val="7182F370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0B67F6E"/>
    <w:multiLevelType w:val="hybridMultilevel"/>
    <w:tmpl w:val="593CBCCA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67DA71F2"/>
    <w:multiLevelType w:val="hybridMultilevel"/>
    <w:tmpl w:val="2702E880"/>
    <w:lvl w:ilvl="0" w:tplc="16DA1BB8">
      <w:start w:val="1"/>
      <w:numFmt w:val="decimalEnclosedCircle"/>
      <w:lvlText w:val="%1"/>
      <w:lvlJc w:val="left"/>
      <w:pPr>
        <w:ind w:left="360" w:hanging="360"/>
      </w:pPr>
      <w:rPr>
        <w:rFonts w:ascii="宋体" w:hAnsi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0A94361"/>
    <w:multiLevelType w:val="hybridMultilevel"/>
    <w:tmpl w:val="5906A8C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75FD36CB"/>
    <w:multiLevelType w:val="hybridMultilevel"/>
    <w:tmpl w:val="0E52A91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6"/>
    <w:lvlOverride w:ilvl="0">
      <w:startOverride w:val="1"/>
    </w:lvlOverride>
  </w:num>
  <w:num w:numId="8">
    <w:abstractNumId w:val="2"/>
  </w:num>
  <w:num w:numId="9">
    <w:abstractNumId w:val="1"/>
    <w:lvlOverride w:ilvl="0">
      <w:startOverride w:val="1"/>
    </w:lvlOverride>
  </w:num>
  <w:num w:numId="10">
    <w:abstractNumId w:val="8"/>
  </w:num>
  <w:num w:numId="11">
    <w:abstractNumId w:val="14"/>
  </w:num>
  <w:num w:numId="12">
    <w:abstractNumId w:val="13"/>
  </w:num>
  <w:num w:numId="13">
    <w:abstractNumId w:val="16"/>
  </w:num>
  <w:num w:numId="14">
    <w:abstractNumId w:val="12"/>
  </w:num>
  <w:num w:numId="15">
    <w:abstractNumId w:val="7"/>
  </w:num>
  <w:num w:numId="16">
    <w:abstractNumId w:val="9"/>
  </w:num>
  <w:num w:numId="17">
    <w:abstractNumId w:val="15"/>
  </w:num>
  <w:num w:numId="18">
    <w:abstractNumId w:val="10"/>
  </w:num>
  <w:num w:numId="19">
    <w:abstractNumId w:val="1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embedTrueTypeFonts/>
  <w:saveSubset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459"/>
  <w:displayHorizontalDrawingGridEvery w:val="0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282F"/>
    <w:rsid w:val="00003FD7"/>
    <w:rsid w:val="00006F37"/>
    <w:rsid w:val="0001311D"/>
    <w:rsid w:val="0001375F"/>
    <w:rsid w:val="000204B1"/>
    <w:rsid w:val="0002146F"/>
    <w:rsid w:val="00023C1C"/>
    <w:rsid w:val="00023E8D"/>
    <w:rsid w:val="000349F6"/>
    <w:rsid w:val="000425AB"/>
    <w:rsid w:val="0004476E"/>
    <w:rsid w:val="0004725B"/>
    <w:rsid w:val="00047F4E"/>
    <w:rsid w:val="000654A4"/>
    <w:rsid w:val="00066D3C"/>
    <w:rsid w:val="00074CF9"/>
    <w:rsid w:val="00083E78"/>
    <w:rsid w:val="0008441C"/>
    <w:rsid w:val="00086216"/>
    <w:rsid w:val="00086A77"/>
    <w:rsid w:val="00094408"/>
    <w:rsid w:val="000A3B0F"/>
    <w:rsid w:val="000B063B"/>
    <w:rsid w:val="000B0FC8"/>
    <w:rsid w:val="000C26AF"/>
    <w:rsid w:val="000C472C"/>
    <w:rsid w:val="000C5960"/>
    <w:rsid w:val="000D7555"/>
    <w:rsid w:val="000F30ED"/>
    <w:rsid w:val="000F430F"/>
    <w:rsid w:val="00104901"/>
    <w:rsid w:val="0010796E"/>
    <w:rsid w:val="001139E4"/>
    <w:rsid w:val="00120A48"/>
    <w:rsid w:val="0012299A"/>
    <w:rsid w:val="00122EC7"/>
    <w:rsid w:val="00123912"/>
    <w:rsid w:val="0012790F"/>
    <w:rsid w:val="00130824"/>
    <w:rsid w:val="00143E1E"/>
    <w:rsid w:val="00144D62"/>
    <w:rsid w:val="001450B0"/>
    <w:rsid w:val="00145525"/>
    <w:rsid w:val="00164155"/>
    <w:rsid w:val="0016755A"/>
    <w:rsid w:val="00172A27"/>
    <w:rsid w:val="00186373"/>
    <w:rsid w:val="00186A26"/>
    <w:rsid w:val="00187EEC"/>
    <w:rsid w:val="001A21C7"/>
    <w:rsid w:val="001A27B6"/>
    <w:rsid w:val="001A4F50"/>
    <w:rsid w:val="001A73A3"/>
    <w:rsid w:val="001B2B6A"/>
    <w:rsid w:val="001C4B47"/>
    <w:rsid w:val="001C5F4B"/>
    <w:rsid w:val="001C7E87"/>
    <w:rsid w:val="001D17B4"/>
    <w:rsid w:val="001D1AB4"/>
    <w:rsid w:val="001D4FDA"/>
    <w:rsid w:val="001E0D73"/>
    <w:rsid w:val="001E6909"/>
    <w:rsid w:val="001F2024"/>
    <w:rsid w:val="001F5053"/>
    <w:rsid w:val="0020007E"/>
    <w:rsid w:val="0020311D"/>
    <w:rsid w:val="00206E56"/>
    <w:rsid w:val="00207BD3"/>
    <w:rsid w:val="00207D8A"/>
    <w:rsid w:val="00214E9B"/>
    <w:rsid w:val="00220015"/>
    <w:rsid w:val="002370A2"/>
    <w:rsid w:val="002403DF"/>
    <w:rsid w:val="00240C19"/>
    <w:rsid w:val="00244457"/>
    <w:rsid w:val="00245479"/>
    <w:rsid w:val="002462AA"/>
    <w:rsid w:val="002517CB"/>
    <w:rsid w:val="00262EA4"/>
    <w:rsid w:val="00280458"/>
    <w:rsid w:val="002868BA"/>
    <w:rsid w:val="002947B9"/>
    <w:rsid w:val="00294C2D"/>
    <w:rsid w:val="002A0096"/>
    <w:rsid w:val="002A58F8"/>
    <w:rsid w:val="002B29CA"/>
    <w:rsid w:val="002B45CE"/>
    <w:rsid w:val="002D67E0"/>
    <w:rsid w:val="002E0042"/>
    <w:rsid w:val="002E19CC"/>
    <w:rsid w:val="002E77D8"/>
    <w:rsid w:val="002F1524"/>
    <w:rsid w:val="002F3ECA"/>
    <w:rsid w:val="002F3FD4"/>
    <w:rsid w:val="002F47F6"/>
    <w:rsid w:val="002F7A55"/>
    <w:rsid w:val="00306284"/>
    <w:rsid w:val="0031243B"/>
    <w:rsid w:val="00317477"/>
    <w:rsid w:val="00322AFC"/>
    <w:rsid w:val="0032428E"/>
    <w:rsid w:val="003279EE"/>
    <w:rsid w:val="003305A5"/>
    <w:rsid w:val="003462FA"/>
    <w:rsid w:val="003475BE"/>
    <w:rsid w:val="00352736"/>
    <w:rsid w:val="00353B3F"/>
    <w:rsid w:val="003677C3"/>
    <w:rsid w:val="0037245F"/>
    <w:rsid w:val="00375986"/>
    <w:rsid w:val="0038074B"/>
    <w:rsid w:val="003903C8"/>
    <w:rsid w:val="003928AB"/>
    <w:rsid w:val="00396961"/>
    <w:rsid w:val="003A150C"/>
    <w:rsid w:val="003A188E"/>
    <w:rsid w:val="003A2CB6"/>
    <w:rsid w:val="003B19B4"/>
    <w:rsid w:val="003B64C4"/>
    <w:rsid w:val="003C344E"/>
    <w:rsid w:val="003C63BD"/>
    <w:rsid w:val="003E16EA"/>
    <w:rsid w:val="003F685C"/>
    <w:rsid w:val="003F7701"/>
    <w:rsid w:val="003F7D96"/>
    <w:rsid w:val="0043441C"/>
    <w:rsid w:val="0043577F"/>
    <w:rsid w:val="004360CB"/>
    <w:rsid w:val="00450213"/>
    <w:rsid w:val="00452323"/>
    <w:rsid w:val="00454AB0"/>
    <w:rsid w:val="0045673B"/>
    <w:rsid w:val="004571B6"/>
    <w:rsid w:val="00465199"/>
    <w:rsid w:val="00475243"/>
    <w:rsid w:val="0048363D"/>
    <w:rsid w:val="004868D4"/>
    <w:rsid w:val="00495B6D"/>
    <w:rsid w:val="00496DC6"/>
    <w:rsid w:val="004A2EFA"/>
    <w:rsid w:val="004A59A7"/>
    <w:rsid w:val="004B5C45"/>
    <w:rsid w:val="004C5D4E"/>
    <w:rsid w:val="004C6563"/>
    <w:rsid w:val="004D26ED"/>
    <w:rsid w:val="004D654D"/>
    <w:rsid w:val="004E0FFB"/>
    <w:rsid w:val="004F16FA"/>
    <w:rsid w:val="004F35B9"/>
    <w:rsid w:val="00513BC6"/>
    <w:rsid w:val="00515BDB"/>
    <w:rsid w:val="00516C7B"/>
    <w:rsid w:val="00517FB0"/>
    <w:rsid w:val="00520759"/>
    <w:rsid w:val="00520F56"/>
    <w:rsid w:val="00532FD0"/>
    <w:rsid w:val="00537E57"/>
    <w:rsid w:val="00541241"/>
    <w:rsid w:val="00542996"/>
    <w:rsid w:val="00545B3C"/>
    <w:rsid w:val="00546102"/>
    <w:rsid w:val="00552BB0"/>
    <w:rsid w:val="00563D55"/>
    <w:rsid w:val="00567229"/>
    <w:rsid w:val="00574960"/>
    <w:rsid w:val="00576964"/>
    <w:rsid w:val="00580BB3"/>
    <w:rsid w:val="00590089"/>
    <w:rsid w:val="00591A3F"/>
    <w:rsid w:val="00594EEF"/>
    <w:rsid w:val="00596A7A"/>
    <w:rsid w:val="005A57BD"/>
    <w:rsid w:val="005A6386"/>
    <w:rsid w:val="005A7DE6"/>
    <w:rsid w:val="005B21BE"/>
    <w:rsid w:val="005C39C2"/>
    <w:rsid w:val="005D0C31"/>
    <w:rsid w:val="005F578D"/>
    <w:rsid w:val="005F7A65"/>
    <w:rsid w:val="00600DDD"/>
    <w:rsid w:val="00603D5C"/>
    <w:rsid w:val="0061174A"/>
    <w:rsid w:val="006252AA"/>
    <w:rsid w:val="006255D3"/>
    <w:rsid w:val="0063251C"/>
    <w:rsid w:val="0063448A"/>
    <w:rsid w:val="00637A30"/>
    <w:rsid w:val="006457F1"/>
    <w:rsid w:val="00653BCA"/>
    <w:rsid w:val="0066049F"/>
    <w:rsid w:val="00660F7C"/>
    <w:rsid w:val="00666D19"/>
    <w:rsid w:val="00667D2D"/>
    <w:rsid w:val="0067284D"/>
    <w:rsid w:val="00675EBD"/>
    <w:rsid w:val="00676A0C"/>
    <w:rsid w:val="006925AB"/>
    <w:rsid w:val="006A1AFF"/>
    <w:rsid w:val="006A45E7"/>
    <w:rsid w:val="006A4689"/>
    <w:rsid w:val="006B0930"/>
    <w:rsid w:val="006E138C"/>
    <w:rsid w:val="006E3352"/>
    <w:rsid w:val="006E7FF8"/>
    <w:rsid w:val="006F36B6"/>
    <w:rsid w:val="006F6514"/>
    <w:rsid w:val="00702CE5"/>
    <w:rsid w:val="0070547C"/>
    <w:rsid w:val="007058E9"/>
    <w:rsid w:val="00707C7B"/>
    <w:rsid w:val="007178B3"/>
    <w:rsid w:val="007301FD"/>
    <w:rsid w:val="0074135F"/>
    <w:rsid w:val="00741A92"/>
    <w:rsid w:val="00753D0C"/>
    <w:rsid w:val="00763BBC"/>
    <w:rsid w:val="00783CF4"/>
    <w:rsid w:val="00793A67"/>
    <w:rsid w:val="00793FFD"/>
    <w:rsid w:val="0079589D"/>
    <w:rsid w:val="007B004D"/>
    <w:rsid w:val="007C1719"/>
    <w:rsid w:val="007C590F"/>
    <w:rsid w:val="007D591C"/>
    <w:rsid w:val="007E12D0"/>
    <w:rsid w:val="0080274D"/>
    <w:rsid w:val="00803E39"/>
    <w:rsid w:val="008229DA"/>
    <w:rsid w:val="008238D0"/>
    <w:rsid w:val="00823B9D"/>
    <w:rsid w:val="0083662E"/>
    <w:rsid w:val="00837A3C"/>
    <w:rsid w:val="008409EA"/>
    <w:rsid w:val="00846505"/>
    <w:rsid w:val="008528AF"/>
    <w:rsid w:val="00852DBD"/>
    <w:rsid w:val="00856955"/>
    <w:rsid w:val="00857545"/>
    <w:rsid w:val="00867A88"/>
    <w:rsid w:val="00867FEB"/>
    <w:rsid w:val="008706A2"/>
    <w:rsid w:val="008733D8"/>
    <w:rsid w:val="00887F6E"/>
    <w:rsid w:val="008938DA"/>
    <w:rsid w:val="00893D7D"/>
    <w:rsid w:val="00895112"/>
    <w:rsid w:val="008A31AA"/>
    <w:rsid w:val="008A53DA"/>
    <w:rsid w:val="008B606E"/>
    <w:rsid w:val="008C14B5"/>
    <w:rsid w:val="008C467E"/>
    <w:rsid w:val="008D039B"/>
    <w:rsid w:val="008D6C09"/>
    <w:rsid w:val="008E57AE"/>
    <w:rsid w:val="008F3AB4"/>
    <w:rsid w:val="008F3FD6"/>
    <w:rsid w:val="008F5F1D"/>
    <w:rsid w:val="00901E73"/>
    <w:rsid w:val="00903574"/>
    <w:rsid w:val="0091222A"/>
    <w:rsid w:val="009141D0"/>
    <w:rsid w:val="009170F2"/>
    <w:rsid w:val="00923DE6"/>
    <w:rsid w:val="00925317"/>
    <w:rsid w:val="00935512"/>
    <w:rsid w:val="00941B38"/>
    <w:rsid w:val="009432D2"/>
    <w:rsid w:val="00943A91"/>
    <w:rsid w:val="009469AF"/>
    <w:rsid w:val="009477C9"/>
    <w:rsid w:val="0095120A"/>
    <w:rsid w:val="00960581"/>
    <w:rsid w:val="00972009"/>
    <w:rsid w:val="0097382F"/>
    <w:rsid w:val="009739B9"/>
    <w:rsid w:val="00976F7A"/>
    <w:rsid w:val="00987260"/>
    <w:rsid w:val="00991930"/>
    <w:rsid w:val="009933DE"/>
    <w:rsid w:val="009A5514"/>
    <w:rsid w:val="009B134F"/>
    <w:rsid w:val="009B7FD5"/>
    <w:rsid w:val="009C1E97"/>
    <w:rsid w:val="009D6279"/>
    <w:rsid w:val="009D76BF"/>
    <w:rsid w:val="009E5D66"/>
    <w:rsid w:val="00A002B6"/>
    <w:rsid w:val="00A006EB"/>
    <w:rsid w:val="00A12A8F"/>
    <w:rsid w:val="00A1408A"/>
    <w:rsid w:val="00A23EF4"/>
    <w:rsid w:val="00A33171"/>
    <w:rsid w:val="00A343C4"/>
    <w:rsid w:val="00A53231"/>
    <w:rsid w:val="00A54E53"/>
    <w:rsid w:val="00A56289"/>
    <w:rsid w:val="00A5780F"/>
    <w:rsid w:val="00A62105"/>
    <w:rsid w:val="00A77A78"/>
    <w:rsid w:val="00A82EDE"/>
    <w:rsid w:val="00A87AE0"/>
    <w:rsid w:val="00AA50A1"/>
    <w:rsid w:val="00AA6276"/>
    <w:rsid w:val="00AB0E82"/>
    <w:rsid w:val="00AB4AD9"/>
    <w:rsid w:val="00AC2D11"/>
    <w:rsid w:val="00AC4BB0"/>
    <w:rsid w:val="00AC6DB3"/>
    <w:rsid w:val="00AD02FF"/>
    <w:rsid w:val="00AD752A"/>
    <w:rsid w:val="00AE7CDE"/>
    <w:rsid w:val="00AF62FB"/>
    <w:rsid w:val="00B11667"/>
    <w:rsid w:val="00B1182E"/>
    <w:rsid w:val="00B15B91"/>
    <w:rsid w:val="00B16BD0"/>
    <w:rsid w:val="00B172CB"/>
    <w:rsid w:val="00B232A5"/>
    <w:rsid w:val="00B311E4"/>
    <w:rsid w:val="00B42F03"/>
    <w:rsid w:val="00B51AF9"/>
    <w:rsid w:val="00B5427A"/>
    <w:rsid w:val="00B60933"/>
    <w:rsid w:val="00B62320"/>
    <w:rsid w:val="00B64263"/>
    <w:rsid w:val="00B66926"/>
    <w:rsid w:val="00B74C5F"/>
    <w:rsid w:val="00B7580B"/>
    <w:rsid w:val="00B83648"/>
    <w:rsid w:val="00B847FB"/>
    <w:rsid w:val="00B873C6"/>
    <w:rsid w:val="00B91A6F"/>
    <w:rsid w:val="00B9651D"/>
    <w:rsid w:val="00BA75E0"/>
    <w:rsid w:val="00BC4F82"/>
    <w:rsid w:val="00BD2E22"/>
    <w:rsid w:val="00BD59DA"/>
    <w:rsid w:val="00BD5C74"/>
    <w:rsid w:val="00BD6F3D"/>
    <w:rsid w:val="00BE6D43"/>
    <w:rsid w:val="00BF0CCA"/>
    <w:rsid w:val="00BF68B3"/>
    <w:rsid w:val="00BF7715"/>
    <w:rsid w:val="00C00A65"/>
    <w:rsid w:val="00C05DA6"/>
    <w:rsid w:val="00C1002C"/>
    <w:rsid w:val="00C1048D"/>
    <w:rsid w:val="00C1330E"/>
    <w:rsid w:val="00C27618"/>
    <w:rsid w:val="00C32BEA"/>
    <w:rsid w:val="00C3312D"/>
    <w:rsid w:val="00C340C8"/>
    <w:rsid w:val="00C344D3"/>
    <w:rsid w:val="00C41396"/>
    <w:rsid w:val="00C43794"/>
    <w:rsid w:val="00C452F8"/>
    <w:rsid w:val="00C50E98"/>
    <w:rsid w:val="00C6058E"/>
    <w:rsid w:val="00C7654C"/>
    <w:rsid w:val="00C91E08"/>
    <w:rsid w:val="00C93EA3"/>
    <w:rsid w:val="00C95CF9"/>
    <w:rsid w:val="00CB2392"/>
    <w:rsid w:val="00CC4172"/>
    <w:rsid w:val="00CC727B"/>
    <w:rsid w:val="00CC75C9"/>
    <w:rsid w:val="00CD6360"/>
    <w:rsid w:val="00CD6506"/>
    <w:rsid w:val="00CE024E"/>
    <w:rsid w:val="00CE110D"/>
    <w:rsid w:val="00CE41E3"/>
    <w:rsid w:val="00CE7FBA"/>
    <w:rsid w:val="00CF267A"/>
    <w:rsid w:val="00CF7360"/>
    <w:rsid w:val="00D00130"/>
    <w:rsid w:val="00D00A5B"/>
    <w:rsid w:val="00D017D9"/>
    <w:rsid w:val="00D04105"/>
    <w:rsid w:val="00D067A2"/>
    <w:rsid w:val="00D13990"/>
    <w:rsid w:val="00D15BAD"/>
    <w:rsid w:val="00D210D8"/>
    <w:rsid w:val="00D21C3E"/>
    <w:rsid w:val="00D25008"/>
    <w:rsid w:val="00D254DC"/>
    <w:rsid w:val="00D319EF"/>
    <w:rsid w:val="00D335F6"/>
    <w:rsid w:val="00D50889"/>
    <w:rsid w:val="00D5241F"/>
    <w:rsid w:val="00D756D2"/>
    <w:rsid w:val="00D80FF6"/>
    <w:rsid w:val="00D81026"/>
    <w:rsid w:val="00D844AD"/>
    <w:rsid w:val="00D91765"/>
    <w:rsid w:val="00D92920"/>
    <w:rsid w:val="00D950BD"/>
    <w:rsid w:val="00DA01FE"/>
    <w:rsid w:val="00DA1F9F"/>
    <w:rsid w:val="00DB1F09"/>
    <w:rsid w:val="00DB3ECD"/>
    <w:rsid w:val="00DB60F4"/>
    <w:rsid w:val="00DB7817"/>
    <w:rsid w:val="00DD2EF2"/>
    <w:rsid w:val="00DD665D"/>
    <w:rsid w:val="00DD7915"/>
    <w:rsid w:val="00DE1CAF"/>
    <w:rsid w:val="00E04673"/>
    <w:rsid w:val="00E1176C"/>
    <w:rsid w:val="00E12296"/>
    <w:rsid w:val="00E1413C"/>
    <w:rsid w:val="00E15745"/>
    <w:rsid w:val="00E23670"/>
    <w:rsid w:val="00E319D7"/>
    <w:rsid w:val="00E31DC0"/>
    <w:rsid w:val="00E4054C"/>
    <w:rsid w:val="00E43411"/>
    <w:rsid w:val="00E544AA"/>
    <w:rsid w:val="00E56B8C"/>
    <w:rsid w:val="00E56C0B"/>
    <w:rsid w:val="00E56EAC"/>
    <w:rsid w:val="00E57291"/>
    <w:rsid w:val="00E60DFB"/>
    <w:rsid w:val="00E64375"/>
    <w:rsid w:val="00E72DD9"/>
    <w:rsid w:val="00E74693"/>
    <w:rsid w:val="00E811A9"/>
    <w:rsid w:val="00E874E9"/>
    <w:rsid w:val="00EA01AA"/>
    <w:rsid w:val="00EB1C29"/>
    <w:rsid w:val="00EC1077"/>
    <w:rsid w:val="00EC3D55"/>
    <w:rsid w:val="00ED0A23"/>
    <w:rsid w:val="00ED6BF8"/>
    <w:rsid w:val="00F02248"/>
    <w:rsid w:val="00F064DB"/>
    <w:rsid w:val="00F10F46"/>
    <w:rsid w:val="00F1484F"/>
    <w:rsid w:val="00F20E0B"/>
    <w:rsid w:val="00F21128"/>
    <w:rsid w:val="00F43248"/>
    <w:rsid w:val="00F470C4"/>
    <w:rsid w:val="00F52644"/>
    <w:rsid w:val="00F5775D"/>
    <w:rsid w:val="00F60D32"/>
    <w:rsid w:val="00F614D7"/>
    <w:rsid w:val="00F6457E"/>
    <w:rsid w:val="00F972B4"/>
    <w:rsid w:val="00FA03F8"/>
    <w:rsid w:val="00FB0D44"/>
    <w:rsid w:val="00FB0E29"/>
    <w:rsid w:val="00FB2EB3"/>
    <w:rsid w:val="00FB535D"/>
    <w:rsid w:val="00FB5D9C"/>
    <w:rsid w:val="00FC18B6"/>
    <w:rsid w:val="00FC23A5"/>
    <w:rsid w:val="00FC3E8B"/>
    <w:rsid w:val="00FC524E"/>
    <w:rsid w:val="00FD1007"/>
    <w:rsid w:val="00FD49A2"/>
    <w:rsid w:val="00FE7479"/>
    <w:rsid w:val="00FF002A"/>
    <w:rsid w:val="00FF12C9"/>
    <w:rsid w:val="00FF2275"/>
    <w:rsid w:val="00FF7494"/>
    <w:rsid w:val="00FF7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642487B"/>
  <w15:chartTrackingRefBased/>
  <w15:docId w15:val="{F239B4FB-E032-4861-AA15-566C5BB83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0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0">
    <w:name w:val="heading 1"/>
    <w:basedOn w:val="a2"/>
    <w:next w:val="a2"/>
    <w:qFormat/>
    <w:rsid w:val="00552BB0"/>
    <w:pPr>
      <w:keepNext/>
      <w:pageBreakBefore/>
      <w:numPr>
        <w:numId w:val="1"/>
      </w:numPr>
      <w:spacing w:before="480" w:after="480"/>
      <w:jc w:val="center"/>
      <w:textAlignment w:val="baseline"/>
      <w:outlineLvl w:val="0"/>
    </w:pPr>
    <w:rPr>
      <w:rFonts w:ascii="Arial" w:eastAsia="黑体" w:hAnsi="Arial"/>
      <w:sz w:val="32"/>
    </w:rPr>
  </w:style>
  <w:style w:type="paragraph" w:styleId="2">
    <w:name w:val="heading 2"/>
    <w:basedOn w:val="a2"/>
    <w:next w:val="a3"/>
    <w:qFormat/>
    <w:rsid w:val="001F5053"/>
    <w:pPr>
      <w:keepNext/>
      <w:numPr>
        <w:ilvl w:val="1"/>
        <w:numId w:val="1"/>
      </w:numPr>
      <w:snapToGrid w:val="0"/>
      <w:spacing w:before="240" w:after="240"/>
      <w:ind w:rightChars="100" w:right="100"/>
      <w:jc w:val="left"/>
      <w:outlineLvl w:val="1"/>
    </w:pPr>
    <w:rPr>
      <w:rFonts w:ascii="Arial" w:eastAsia="黑体" w:hAnsi="Arial"/>
      <w:sz w:val="28"/>
    </w:rPr>
  </w:style>
  <w:style w:type="paragraph" w:styleId="30">
    <w:name w:val="heading 3"/>
    <w:basedOn w:val="a2"/>
    <w:next w:val="a3"/>
    <w:link w:val="31"/>
    <w:qFormat/>
    <w:rsid w:val="00C43794"/>
    <w:pPr>
      <w:keepNext/>
      <w:keepLines/>
      <w:numPr>
        <w:ilvl w:val="2"/>
        <w:numId w:val="1"/>
      </w:numPr>
      <w:tabs>
        <w:tab w:val="left" w:pos="720"/>
      </w:tabs>
      <w:spacing w:beforeLines="50" w:before="50" w:afterLines="50" w:after="50"/>
      <w:outlineLvl w:val="2"/>
    </w:pPr>
    <w:rPr>
      <w:rFonts w:ascii="Arial" w:eastAsia="黑体" w:hAnsi="Arial"/>
      <w:bCs/>
      <w:szCs w:val="32"/>
    </w:rPr>
  </w:style>
  <w:style w:type="paragraph" w:styleId="4">
    <w:name w:val="heading 4"/>
    <w:basedOn w:val="a2"/>
    <w:next w:val="a3"/>
    <w:link w:val="40"/>
    <w:qFormat/>
    <w:pPr>
      <w:keepNext/>
      <w:keepLines/>
      <w:numPr>
        <w:ilvl w:val="3"/>
        <w:numId w:val="1"/>
      </w:numPr>
      <w:tabs>
        <w:tab w:val="left" w:pos="3558"/>
      </w:tabs>
      <w:spacing w:before="100" w:beforeAutospacing="1" w:after="100" w:afterAutospacing="1"/>
      <w:outlineLvl w:val="3"/>
    </w:pPr>
    <w:rPr>
      <w:rFonts w:eastAsia="仿宋_GB2312"/>
      <w:bCs/>
      <w:szCs w:val="28"/>
    </w:rPr>
  </w:style>
  <w:style w:type="paragraph" w:styleId="5">
    <w:name w:val="heading 5"/>
    <w:basedOn w:val="a2"/>
    <w:next w:val="a3"/>
    <w:qFormat/>
    <w:pPr>
      <w:keepNext/>
      <w:keepLines/>
      <w:spacing w:before="100" w:beforeAutospacing="1" w:after="100" w:afterAutospacing="1"/>
      <w:ind w:leftChars="200" w:left="200"/>
      <w:outlineLvl w:val="4"/>
    </w:pPr>
    <w:rPr>
      <w:b/>
      <w:bCs/>
      <w:szCs w:val="28"/>
    </w:rPr>
  </w:style>
  <w:style w:type="paragraph" w:styleId="6">
    <w:name w:val="heading 6"/>
    <w:basedOn w:val="a2"/>
    <w:next w:val="a2"/>
    <w:qFormat/>
    <w:pPr>
      <w:keepNext/>
      <w:keepLines/>
      <w:numPr>
        <w:ilvl w:val="5"/>
        <w:numId w:val="1"/>
      </w:numPr>
      <w:tabs>
        <w:tab w:val="left" w:pos="1152"/>
      </w:tabs>
      <w:spacing w:before="240" w:after="64" w:line="317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2"/>
    <w:next w:val="a2"/>
    <w:qFormat/>
    <w:pPr>
      <w:keepNext/>
      <w:keepLines/>
      <w:numPr>
        <w:ilvl w:val="6"/>
        <w:numId w:val="1"/>
      </w:numPr>
      <w:tabs>
        <w:tab w:val="left" w:pos="1296"/>
      </w:tabs>
      <w:spacing w:before="240" w:after="64" w:line="317" w:lineRule="auto"/>
      <w:outlineLvl w:val="6"/>
    </w:pPr>
    <w:rPr>
      <w:b/>
      <w:bCs/>
    </w:rPr>
  </w:style>
  <w:style w:type="paragraph" w:styleId="8">
    <w:name w:val="heading 8"/>
    <w:basedOn w:val="a2"/>
    <w:next w:val="a2"/>
    <w:qFormat/>
    <w:pPr>
      <w:keepNext/>
      <w:keepLines/>
      <w:numPr>
        <w:ilvl w:val="7"/>
        <w:numId w:val="1"/>
      </w:numPr>
      <w:tabs>
        <w:tab w:val="left" w:pos="1440"/>
      </w:tabs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2"/>
    <w:next w:val="a2"/>
    <w:qFormat/>
    <w:pPr>
      <w:keepNext/>
      <w:keepLines/>
      <w:numPr>
        <w:ilvl w:val="8"/>
        <w:numId w:val="1"/>
      </w:numPr>
      <w:tabs>
        <w:tab w:val="left" w:pos="1584"/>
      </w:tabs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a7">
    <w:name w:val="正文：中文强调"/>
    <w:rPr>
      <w:rFonts w:eastAsia="楷体_GB2312"/>
    </w:rPr>
  </w:style>
  <w:style w:type="character" w:customStyle="1" w:styleId="Char1">
    <w:name w:val="题注 Char1"/>
    <w:rPr>
      <w:rFonts w:eastAsia="黑体" w:hAnsi="宋体"/>
      <w:kern w:val="2"/>
      <w:sz w:val="21"/>
      <w:szCs w:val="24"/>
      <w:lang w:val="en-US" w:eastAsia="zh-CN" w:bidi="ar-SA"/>
    </w:rPr>
  </w:style>
  <w:style w:type="character" w:customStyle="1" w:styleId="CharChar">
    <w:name w:val="纯文本 Char Char"/>
    <w:rPr>
      <w:rFonts w:ascii="宋体" w:hAnsi="Courier New" w:cs="Courier New"/>
      <w:kern w:val="2"/>
      <w:sz w:val="21"/>
      <w:szCs w:val="21"/>
    </w:rPr>
  </w:style>
  <w:style w:type="character" w:styleId="a8">
    <w:name w:val="annotation reference"/>
    <w:rPr>
      <w:sz w:val="21"/>
      <w:szCs w:val="21"/>
    </w:rPr>
  </w:style>
  <w:style w:type="character" w:styleId="a9">
    <w:name w:val="footnote reference"/>
    <w:rPr>
      <w:vertAlign w:val="superscript"/>
    </w:rPr>
  </w:style>
  <w:style w:type="character" w:customStyle="1" w:styleId="32">
    <w:name w:val="正文文本缩进 3 字符"/>
    <w:link w:val="3"/>
    <w:rPr>
      <w:kern w:val="2"/>
      <w:sz w:val="24"/>
      <w:szCs w:val="24"/>
    </w:rPr>
  </w:style>
  <w:style w:type="character" w:customStyle="1" w:styleId="aa">
    <w:name w:val="正文：英文强调"/>
    <w:rPr>
      <w:rFonts w:ascii="Times New Roman" w:hAnsi="Times New Roman"/>
      <w:i/>
    </w:rPr>
  </w:style>
  <w:style w:type="character" w:customStyle="1" w:styleId="ab">
    <w:name w:val="无间隔 字符"/>
    <w:link w:val="ac"/>
    <w:rPr>
      <w:rFonts w:ascii="Calibri" w:hAnsi="Calibri"/>
      <w:sz w:val="22"/>
      <w:szCs w:val="22"/>
      <w:lang w:bidi="ar-SA"/>
    </w:rPr>
  </w:style>
  <w:style w:type="character" w:customStyle="1" w:styleId="ad">
    <w:name w:val="批注框文本 字符"/>
    <w:link w:val="ae"/>
    <w:rPr>
      <w:kern w:val="2"/>
      <w:sz w:val="18"/>
      <w:szCs w:val="18"/>
    </w:rPr>
  </w:style>
  <w:style w:type="character" w:styleId="af">
    <w:name w:val="Hyperlink"/>
    <w:uiPriority w:val="99"/>
    <w:rPr>
      <w:color w:val="auto"/>
      <w:u w:val="none"/>
    </w:rPr>
  </w:style>
  <w:style w:type="character" w:customStyle="1" w:styleId="085CharChar">
    <w:name w:val="样式 首行缩进:  0.85 厘米 Char Char"/>
    <w:link w:val="085"/>
    <w:rPr>
      <w:rFonts w:ascii="宋体" w:hAnsi="宋体" w:cs="宋体"/>
      <w:kern w:val="2"/>
      <w:sz w:val="24"/>
      <w:szCs w:val="24"/>
    </w:rPr>
  </w:style>
  <w:style w:type="character" w:customStyle="1" w:styleId="40">
    <w:name w:val="标题 4 字符"/>
    <w:link w:val="4"/>
    <w:rPr>
      <w:rFonts w:eastAsia="仿宋_GB2312"/>
      <w:bCs/>
      <w:kern w:val="2"/>
      <w:sz w:val="24"/>
      <w:szCs w:val="28"/>
    </w:rPr>
  </w:style>
  <w:style w:type="character" w:customStyle="1" w:styleId="af0">
    <w:name w:val="引用 字符"/>
    <w:link w:val="af1"/>
    <w:rPr>
      <w:i/>
      <w:iCs/>
      <w:color w:val="000000"/>
      <w:kern w:val="2"/>
      <w:sz w:val="21"/>
      <w:szCs w:val="24"/>
    </w:rPr>
  </w:style>
  <w:style w:type="character" w:customStyle="1" w:styleId="20">
    <w:name w:val="正文文本缩进 2 字符"/>
    <w:link w:val="21"/>
    <w:rPr>
      <w:kern w:val="2"/>
      <w:sz w:val="21"/>
      <w:szCs w:val="24"/>
    </w:rPr>
  </w:style>
  <w:style w:type="character" w:customStyle="1" w:styleId="31">
    <w:name w:val="标题 3 字符"/>
    <w:link w:val="30"/>
    <w:rsid w:val="00C43794"/>
    <w:rPr>
      <w:rFonts w:ascii="Arial" w:eastAsia="黑体" w:hAnsi="Arial"/>
      <w:bCs/>
      <w:kern w:val="2"/>
      <w:sz w:val="24"/>
      <w:szCs w:val="32"/>
    </w:rPr>
  </w:style>
  <w:style w:type="character" w:customStyle="1" w:styleId="af2">
    <w:name w:val="批注文字 字符"/>
    <w:link w:val="af3"/>
    <w:rPr>
      <w:kern w:val="2"/>
      <w:sz w:val="24"/>
      <w:szCs w:val="24"/>
    </w:rPr>
  </w:style>
  <w:style w:type="character" w:customStyle="1" w:styleId="af4">
    <w:name w:val="正文文本缩进 字符"/>
    <w:link w:val="af5"/>
    <w:rPr>
      <w:kern w:val="2"/>
      <w:sz w:val="21"/>
      <w:szCs w:val="24"/>
    </w:rPr>
  </w:style>
  <w:style w:type="character" w:styleId="af6">
    <w:name w:val="endnote reference"/>
    <w:rPr>
      <w:rFonts w:eastAsia="宋体"/>
      <w:sz w:val="24"/>
      <w:szCs w:val="24"/>
      <w:vertAlign w:val="superscript"/>
      <w:lang w:val="en-US" w:eastAsia="zh-CN" w:bidi="ar-SA"/>
    </w:rPr>
  </w:style>
  <w:style w:type="character" w:customStyle="1" w:styleId="af7">
    <w:name w:val="正文缩进 字符"/>
    <w:link w:val="a3"/>
    <w:rPr>
      <w:kern w:val="2"/>
      <w:sz w:val="24"/>
      <w:szCs w:val="24"/>
    </w:rPr>
  </w:style>
  <w:style w:type="character" w:customStyle="1" w:styleId="af8">
    <w:name w:val="正文：程序代码"/>
    <w:rPr>
      <w:rFonts w:ascii="MS Gothic" w:eastAsia="仿宋_GB2312" w:hAnsi="MS Gothic"/>
    </w:rPr>
  </w:style>
  <w:style w:type="character" w:customStyle="1" w:styleId="af9">
    <w:name w:val="纯文本 字符"/>
    <w:link w:val="afa"/>
    <w:rPr>
      <w:rFonts w:ascii="宋体" w:hAnsi="Courier New"/>
      <w:sz w:val="21"/>
    </w:rPr>
  </w:style>
  <w:style w:type="character" w:customStyle="1" w:styleId="CharChar0">
    <w:name w:val="论文正文 Char Char"/>
    <w:link w:val="afb"/>
    <w:rPr>
      <w:rFonts w:ascii="Cambria Math" w:hAnsi="Cambria Math"/>
      <w:kern w:val="2"/>
      <w:sz w:val="24"/>
      <w:szCs w:val="22"/>
    </w:rPr>
  </w:style>
  <w:style w:type="character" w:customStyle="1" w:styleId="llyf141">
    <w:name w:val="llyf141"/>
    <w:rPr>
      <w:rFonts w:eastAsia="宋体"/>
      <w:spacing w:val="300"/>
      <w:sz w:val="21"/>
      <w:szCs w:val="21"/>
      <w:lang w:val="en-US" w:eastAsia="zh-CN" w:bidi="ar-SA"/>
    </w:rPr>
  </w:style>
  <w:style w:type="character" w:styleId="afc">
    <w:name w:val="FollowedHyperlink"/>
    <w:rPr>
      <w:color w:val="800080"/>
      <w:u w:val="single"/>
    </w:rPr>
  </w:style>
  <w:style w:type="character" w:styleId="afd">
    <w:name w:val="page number"/>
    <w:basedOn w:val="a4"/>
  </w:style>
  <w:style w:type="character" w:customStyle="1" w:styleId="afe">
    <w:name w:val="批注主题 字符"/>
    <w:link w:val="aff"/>
    <w:rPr>
      <w:b/>
      <w:bCs/>
      <w:kern w:val="2"/>
      <w:sz w:val="24"/>
      <w:szCs w:val="24"/>
    </w:rPr>
  </w:style>
  <w:style w:type="character" w:customStyle="1" w:styleId="aff0">
    <w:name w:val="题注 字符"/>
    <w:link w:val="aff1"/>
    <w:rPr>
      <w:rFonts w:ascii="黑体" w:eastAsia="黑体" w:hAnsi="黑体" w:cs="Arial"/>
      <w:kern w:val="2"/>
      <w:sz w:val="21"/>
    </w:rPr>
  </w:style>
  <w:style w:type="character" w:customStyle="1" w:styleId="CharChar1">
    <w:name w:val="图题注 Char Char"/>
    <w:link w:val="aff2"/>
  </w:style>
  <w:style w:type="paragraph" w:styleId="af5">
    <w:name w:val="Body Text Indent"/>
    <w:basedOn w:val="a2"/>
    <w:link w:val="af4"/>
    <w:pPr>
      <w:spacing w:after="120"/>
      <w:ind w:leftChars="200" w:left="420"/>
    </w:pPr>
    <w:rPr>
      <w:sz w:val="21"/>
    </w:rPr>
  </w:style>
  <w:style w:type="paragraph" w:styleId="11">
    <w:name w:val="toc 1"/>
    <w:basedOn w:val="a2"/>
    <w:next w:val="a2"/>
    <w:uiPriority w:val="39"/>
    <w:pPr>
      <w:spacing w:before="120" w:after="12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styleId="ae">
    <w:name w:val="Balloon Text"/>
    <w:basedOn w:val="a2"/>
    <w:link w:val="ad"/>
    <w:rPr>
      <w:sz w:val="18"/>
      <w:szCs w:val="18"/>
    </w:rPr>
  </w:style>
  <w:style w:type="paragraph" w:styleId="aff3">
    <w:name w:val="Body Text"/>
    <w:basedOn w:val="a2"/>
    <w:rPr>
      <w:b/>
      <w:bCs/>
      <w:i/>
      <w:iCs/>
      <w:sz w:val="28"/>
    </w:rPr>
  </w:style>
  <w:style w:type="paragraph" w:customStyle="1" w:styleId="Char1CharCharChar">
    <w:name w:val="Char1 Char Char Char"/>
    <w:basedOn w:val="a2"/>
    <w:rPr>
      <w:sz w:val="21"/>
      <w:szCs w:val="20"/>
    </w:rPr>
  </w:style>
  <w:style w:type="paragraph" w:customStyle="1" w:styleId="aff2">
    <w:name w:val="图题注"/>
    <w:basedOn w:val="aff1"/>
    <w:link w:val="CharChar1"/>
    <w:pPr>
      <w:spacing w:beforeLines="25" w:before="78" w:afterLines="25" w:after="78"/>
    </w:pPr>
  </w:style>
  <w:style w:type="paragraph" w:styleId="TOC">
    <w:name w:val="TOC Heading"/>
    <w:basedOn w:val="10"/>
    <w:next w:val="a2"/>
    <w:qFormat/>
    <w:pPr>
      <w:keepLines/>
      <w:pageBreakBefore w:val="0"/>
      <w:widowControl/>
      <w:numPr>
        <w:numId w:val="0"/>
      </w:numPr>
      <w:tabs>
        <w:tab w:val="left" w:pos="601"/>
      </w:tabs>
      <w:spacing w:after="0" w:line="276" w:lineRule="auto"/>
      <w:jc w:val="left"/>
      <w:outlineLvl w:val="9"/>
    </w:pPr>
    <w:rPr>
      <w:rFonts w:ascii="Cambria" w:eastAsia="宋体" w:hAnsi="Cambria"/>
      <w:b/>
      <w:bCs/>
      <w:color w:val="365F91"/>
      <w:kern w:val="0"/>
      <w:sz w:val="28"/>
      <w:szCs w:val="28"/>
    </w:rPr>
  </w:style>
  <w:style w:type="paragraph" w:styleId="41">
    <w:name w:val="toc 4"/>
    <w:basedOn w:val="a2"/>
    <w:next w:val="a2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3">
    <w:name w:val="Body Text Indent 3"/>
    <w:basedOn w:val="a2"/>
    <w:link w:val="32"/>
    <w:pPr>
      <w:numPr>
        <w:numId w:val="2"/>
      </w:numPr>
      <w:tabs>
        <w:tab w:val="left" w:pos="567"/>
      </w:tabs>
    </w:pPr>
  </w:style>
  <w:style w:type="paragraph" w:styleId="aff4">
    <w:name w:val="header"/>
    <w:basedOn w:val="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2">
    <w:name w:val="toc 2"/>
    <w:basedOn w:val="a2"/>
    <w:next w:val="a2"/>
    <w:uiPriority w:val="39"/>
    <w:pPr>
      <w:ind w:left="240"/>
      <w:jc w:val="left"/>
    </w:pPr>
    <w:rPr>
      <w:rFonts w:ascii="Calibri" w:hAnsi="Calibri" w:cs="Calibri"/>
      <w:smallCaps/>
      <w:sz w:val="28"/>
      <w:szCs w:val="20"/>
    </w:rPr>
  </w:style>
  <w:style w:type="paragraph" w:styleId="50">
    <w:name w:val="toc 5"/>
    <w:basedOn w:val="a2"/>
    <w:next w:val="a2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aff5">
    <w:name w:val="endnote text"/>
    <w:basedOn w:val="a2"/>
    <w:pPr>
      <w:snapToGrid w:val="0"/>
      <w:jc w:val="left"/>
    </w:pPr>
  </w:style>
  <w:style w:type="paragraph" w:styleId="60">
    <w:name w:val="toc 6"/>
    <w:basedOn w:val="a2"/>
    <w:next w:val="a2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33">
    <w:name w:val="Body Text 3"/>
    <w:basedOn w:val="a2"/>
    <w:rPr>
      <w:i/>
      <w:iCs/>
      <w:sz w:val="28"/>
    </w:rPr>
  </w:style>
  <w:style w:type="paragraph" w:customStyle="1" w:styleId="a0">
    <w:name w:val="列表编号：参考文献"/>
    <w:basedOn w:val="a2"/>
    <w:pPr>
      <w:numPr>
        <w:numId w:val="3"/>
      </w:numPr>
    </w:pPr>
  </w:style>
  <w:style w:type="paragraph" w:customStyle="1" w:styleId="afb">
    <w:name w:val="论文正文"/>
    <w:basedOn w:val="a2"/>
    <w:link w:val="CharChar0"/>
    <w:pPr>
      <w:spacing w:line="300" w:lineRule="auto"/>
      <w:ind w:firstLine="420"/>
      <w:jc w:val="left"/>
    </w:pPr>
    <w:rPr>
      <w:rFonts w:ascii="Cambria Math" w:hAnsi="Cambria Math"/>
      <w:szCs w:val="22"/>
    </w:rPr>
  </w:style>
  <w:style w:type="paragraph" w:styleId="70">
    <w:name w:val="toc 7"/>
    <w:basedOn w:val="a2"/>
    <w:next w:val="a2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80">
    <w:name w:val="toc 8"/>
    <w:basedOn w:val="a2"/>
    <w:next w:val="a2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aff6">
    <w:name w:val="table of figures"/>
    <w:basedOn w:val="a2"/>
    <w:next w:val="a2"/>
    <w:pPr>
      <w:ind w:leftChars="200" w:left="840" w:hangingChars="200" w:hanging="420"/>
    </w:pPr>
  </w:style>
  <w:style w:type="paragraph" w:styleId="23">
    <w:name w:val="Body Text 2"/>
    <w:basedOn w:val="a2"/>
    <w:rPr>
      <w:i/>
      <w:iCs/>
      <w:sz w:val="30"/>
    </w:rPr>
  </w:style>
  <w:style w:type="paragraph" w:styleId="aff">
    <w:name w:val="annotation subject"/>
    <w:basedOn w:val="af3"/>
    <w:next w:val="af3"/>
    <w:link w:val="afe"/>
    <w:rPr>
      <w:b/>
      <w:bCs/>
    </w:rPr>
  </w:style>
  <w:style w:type="paragraph" w:styleId="aff7">
    <w:name w:val="footnote text"/>
    <w:basedOn w:val="a2"/>
    <w:pPr>
      <w:snapToGrid w:val="0"/>
    </w:pPr>
    <w:rPr>
      <w:sz w:val="18"/>
      <w:szCs w:val="18"/>
    </w:rPr>
  </w:style>
  <w:style w:type="paragraph" w:styleId="afa">
    <w:name w:val="Plain Text"/>
    <w:basedOn w:val="a2"/>
    <w:link w:val="af9"/>
    <w:pPr>
      <w:widowControl/>
      <w:jc w:val="left"/>
    </w:pPr>
    <w:rPr>
      <w:rFonts w:ascii="宋体" w:hAnsi="Courier New"/>
      <w:sz w:val="21"/>
    </w:rPr>
  </w:style>
  <w:style w:type="paragraph" w:customStyle="1" w:styleId="1">
    <w:name w:val="样式1"/>
    <w:basedOn w:val="a2"/>
    <w:pPr>
      <w:numPr>
        <w:ilvl w:val="1"/>
        <w:numId w:val="4"/>
      </w:numPr>
      <w:tabs>
        <w:tab w:val="left" w:pos="567"/>
      </w:tabs>
    </w:pPr>
    <w:rPr>
      <w:sz w:val="21"/>
    </w:rPr>
  </w:style>
  <w:style w:type="paragraph" w:customStyle="1" w:styleId="12">
    <w:name w:val="图1"/>
    <w:basedOn w:val="a2"/>
    <w:next w:val="a2"/>
    <w:pPr>
      <w:tabs>
        <w:tab w:val="left" w:pos="420"/>
      </w:tabs>
      <w:spacing w:beforeLines="50" w:before="156" w:afterLines="100" w:after="312" w:line="360" w:lineRule="auto"/>
      <w:ind w:left="1105" w:hanging="748"/>
      <w:jc w:val="center"/>
    </w:pPr>
    <w:rPr>
      <w:kern w:val="0"/>
    </w:rPr>
  </w:style>
  <w:style w:type="paragraph" w:styleId="aff8">
    <w:name w:val="List Paragraph"/>
    <w:basedOn w:val="a2"/>
    <w:uiPriority w:val="34"/>
    <w:qFormat/>
    <w:pPr>
      <w:ind w:firstLineChars="200" w:firstLine="420"/>
    </w:pPr>
    <w:rPr>
      <w:rFonts w:ascii="Calibri" w:hAnsi="Calibri"/>
      <w:sz w:val="21"/>
      <w:szCs w:val="22"/>
    </w:rPr>
  </w:style>
  <w:style w:type="paragraph" w:customStyle="1" w:styleId="a1">
    <w:name w:val="参考文献"/>
    <w:pPr>
      <w:widowControl w:val="0"/>
      <w:numPr>
        <w:numId w:val="5"/>
      </w:numPr>
      <w:tabs>
        <w:tab w:val="left" w:pos="900"/>
      </w:tabs>
      <w:spacing w:line="324" w:lineRule="auto"/>
    </w:pPr>
    <w:rPr>
      <w:rFonts w:cs="宋体"/>
      <w:sz w:val="24"/>
      <w:szCs w:val="24"/>
    </w:rPr>
  </w:style>
  <w:style w:type="paragraph" w:customStyle="1" w:styleId="CharCharCharCharCharCharCharCharCharCharCharCharChar">
    <w:name w:val="Char Char Char Char Char Char Char Char Char Char Char Char Char"/>
    <w:basedOn w:val="a2"/>
    <w:rPr>
      <w:rFonts w:ascii="Tahoma" w:hAnsi="Tahoma"/>
      <w:szCs w:val="20"/>
    </w:rPr>
  </w:style>
  <w:style w:type="paragraph" w:styleId="ac">
    <w:name w:val="No Spacing"/>
    <w:link w:val="ab"/>
    <w:qFormat/>
    <w:rPr>
      <w:rFonts w:ascii="Calibri" w:hAnsi="Calibri"/>
      <w:sz w:val="22"/>
      <w:szCs w:val="22"/>
    </w:rPr>
  </w:style>
  <w:style w:type="paragraph" w:customStyle="1" w:styleId="24">
    <w:name w:val="样式2"/>
    <w:basedOn w:val="aff1"/>
    <w:pPr>
      <w:spacing w:beforeLines="30" w:before="93"/>
    </w:pPr>
    <w:rPr>
      <w:rFonts w:ascii="Cambria" w:eastAsia="宋体" w:hAnsi="Cambria" w:cs="Times New Roman"/>
      <w:szCs w:val="21"/>
    </w:rPr>
  </w:style>
  <w:style w:type="paragraph" w:styleId="aff9">
    <w:name w:val="Document Map"/>
    <w:basedOn w:val="a2"/>
    <w:pPr>
      <w:shd w:val="clear" w:color="auto" w:fill="000080"/>
    </w:pPr>
  </w:style>
  <w:style w:type="paragraph" w:styleId="90">
    <w:name w:val="toc 9"/>
    <w:basedOn w:val="a2"/>
    <w:next w:val="a2"/>
    <w:pPr>
      <w:ind w:left="1920"/>
      <w:jc w:val="left"/>
    </w:pPr>
    <w:rPr>
      <w:rFonts w:ascii="Calibri" w:hAnsi="Calibri" w:cs="Calibri"/>
      <w:sz w:val="18"/>
      <w:szCs w:val="18"/>
    </w:rPr>
  </w:style>
  <w:style w:type="paragraph" w:styleId="21">
    <w:name w:val="Body Text Indent 2"/>
    <w:basedOn w:val="a2"/>
    <w:link w:val="20"/>
    <w:pPr>
      <w:spacing w:after="120" w:line="480" w:lineRule="auto"/>
      <w:ind w:leftChars="200" w:left="420"/>
    </w:pPr>
    <w:rPr>
      <w:sz w:val="21"/>
    </w:rPr>
  </w:style>
  <w:style w:type="paragraph" w:styleId="af3">
    <w:name w:val="annotation text"/>
    <w:basedOn w:val="a2"/>
    <w:link w:val="af2"/>
    <w:pPr>
      <w:jc w:val="left"/>
    </w:pPr>
  </w:style>
  <w:style w:type="paragraph" w:styleId="34">
    <w:name w:val="toc 3"/>
    <w:basedOn w:val="a2"/>
    <w:next w:val="a2"/>
    <w:uiPriority w:val="39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a">
    <w:name w:val="List Bullet"/>
    <w:basedOn w:val="a3"/>
    <w:pPr>
      <w:numPr>
        <w:numId w:val="6"/>
      </w:numPr>
      <w:tabs>
        <w:tab w:val="left" w:pos="902"/>
      </w:tabs>
      <w:ind w:firstLineChars="0" w:firstLine="0"/>
    </w:pPr>
  </w:style>
  <w:style w:type="paragraph" w:styleId="affa">
    <w:name w:val="footer"/>
    <w:basedOn w:val="a2"/>
    <w:link w:val="13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f1">
    <w:name w:val="caption"/>
    <w:basedOn w:val="a2"/>
    <w:next w:val="a2"/>
    <w:link w:val="aff0"/>
    <w:uiPriority w:val="35"/>
    <w:qFormat/>
    <w:pPr>
      <w:adjustRightInd w:val="0"/>
      <w:snapToGrid w:val="0"/>
      <w:spacing w:beforeLines="20" w:before="62" w:afterLines="20" w:after="62"/>
      <w:jc w:val="center"/>
    </w:pPr>
    <w:rPr>
      <w:rFonts w:ascii="黑体" w:eastAsia="黑体" w:hAnsi="黑体" w:cs="Arial"/>
      <w:sz w:val="21"/>
    </w:rPr>
  </w:style>
  <w:style w:type="paragraph" w:styleId="a3">
    <w:name w:val="Normal Indent"/>
    <w:basedOn w:val="a2"/>
    <w:link w:val="af7"/>
    <w:pPr>
      <w:ind w:firstLineChars="200" w:firstLine="420"/>
    </w:pPr>
  </w:style>
  <w:style w:type="paragraph" w:customStyle="1" w:styleId="085">
    <w:name w:val="样式 首行缩进:  0.85 厘米"/>
    <w:basedOn w:val="a2"/>
    <w:link w:val="085CharChar"/>
    <w:pPr>
      <w:spacing w:line="324" w:lineRule="auto"/>
      <w:ind w:firstLine="482"/>
    </w:pPr>
    <w:rPr>
      <w:rFonts w:ascii="宋体" w:hAnsi="宋体" w:cs="宋体"/>
    </w:rPr>
  </w:style>
  <w:style w:type="paragraph" w:styleId="af1">
    <w:name w:val="Quote"/>
    <w:basedOn w:val="a2"/>
    <w:next w:val="a2"/>
    <w:link w:val="af0"/>
    <w:qFormat/>
    <w:rPr>
      <w:i/>
      <w:iCs/>
      <w:color w:val="000000"/>
      <w:sz w:val="21"/>
    </w:rPr>
  </w:style>
  <w:style w:type="paragraph" w:customStyle="1" w:styleId="affb">
    <w:name w:val="图表文字"/>
    <w:basedOn w:val="a2"/>
    <w:rPr>
      <w:sz w:val="21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TableParagraph">
    <w:name w:val="Table Paragraph"/>
    <w:basedOn w:val="a2"/>
    <w:uiPriority w:val="1"/>
    <w:qFormat/>
    <w:rsid w:val="008D039B"/>
    <w:pPr>
      <w:jc w:val="left"/>
    </w:pPr>
    <w:rPr>
      <w:rFonts w:ascii="等线" w:eastAsia="等线" w:hAnsi="等线"/>
      <w:kern w:val="0"/>
      <w:sz w:val="22"/>
      <w:szCs w:val="22"/>
      <w:lang w:eastAsia="en-US"/>
    </w:rPr>
  </w:style>
  <w:style w:type="table" w:styleId="affc">
    <w:name w:val="Table Grid"/>
    <w:basedOn w:val="a5"/>
    <w:uiPriority w:val="39"/>
    <w:rsid w:val="008D039B"/>
    <w:rPr>
      <w:rFonts w:ascii="等线" w:eastAsia="等线" w:hAnsi="等线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d">
    <w:name w:val="文字"/>
    <w:basedOn w:val="a3"/>
    <w:link w:val="Char"/>
    <w:qFormat/>
    <w:rsid w:val="00145525"/>
    <w:pPr>
      <w:ind w:firstLine="480"/>
    </w:pPr>
  </w:style>
  <w:style w:type="paragraph" w:customStyle="1" w:styleId="affe">
    <w:name w:val="图注"/>
    <w:basedOn w:val="aff1"/>
    <w:link w:val="Char0"/>
    <w:qFormat/>
    <w:rsid w:val="00145525"/>
    <w:pPr>
      <w:spacing w:before="91" w:after="91"/>
    </w:pPr>
  </w:style>
  <w:style w:type="character" w:customStyle="1" w:styleId="Char">
    <w:name w:val="文字 Char"/>
    <w:link w:val="affd"/>
    <w:rsid w:val="00145525"/>
  </w:style>
  <w:style w:type="character" w:customStyle="1" w:styleId="13">
    <w:name w:val="页脚 字符1"/>
    <w:link w:val="affa"/>
    <w:uiPriority w:val="99"/>
    <w:rsid w:val="00145525"/>
    <w:rPr>
      <w:kern w:val="2"/>
      <w:sz w:val="18"/>
      <w:szCs w:val="18"/>
    </w:rPr>
  </w:style>
  <w:style w:type="character" w:customStyle="1" w:styleId="Char0">
    <w:name w:val="图注 Char"/>
    <w:link w:val="affe"/>
    <w:rsid w:val="00145525"/>
    <w:rPr>
      <w:rFonts w:ascii="黑体" w:eastAsia="黑体" w:hAnsi="黑体" w:cs="Arial"/>
      <w:kern w:val="2"/>
      <w:sz w:val="21"/>
      <w:szCs w:val="24"/>
    </w:rPr>
  </w:style>
  <w:style w:type="paragraph" w:styleId="afff">
    <w:name w:val="Subtitle"/>
    <w:basedOn w:val="a2"/>
    <w:next w:val="a2"/>
    <w:link w:val="14"/>
    <w:uiPriority w:val="11"/>
    <w:qFormat/>
    <w:rsid w:val="00145525"/>
    <w:pPr>
      <w:spacing w:before="240" w:after="60" w:line="312" w:lineRule="auto"/>
      <w:jc w:val="left"/>
      <w:outlineLvl w:val="1"/>
    </w:pPr>
    <w:rPr>
      <w:rFonts w:ascii="Cambria" w:eastAsia="黑体" w:hAnsi="Cambria"/>
      <w:bCs/>
      <w:kern w:val="28"/>
      <w:sz w:val="28"/>
      <w:szCs w:val="32"/>
    </w:rPr>
  </w:style>
  <w:style w:type="character" w:customStyle="1" w:styleId="afff0">
    <w:name w:val="副标题 字符"/>
    <w:uiPriority w:val="11"/>
    <w:rsid w:val="00145525"/>
    <w:rPr>
      <w:rFonts w:ascii="等线 Light" w:hAnsi="等线 Light" w:cs="Times New Roman"/>
      <w:b/>
      <w:bCs/>
      <w:kern w:val="28"/>
      <w:sz w:val="32"/>
      <w:szCs w:val="32"/>
    </w:rPr>
  </w:style>
  <w:style w:type="character" w:customStyle="1" w:styleId="14">
    <w:name w:val="副标题 字符1"/>
    <w:link w:val="afff"/>
    <w:uiPriority w:val="11"/>
    <w:rsid w:val="00145525"/>
    <w:rPr>
      <w:rFonts w:ascii="Cambria" w:eastAsia="黑体" w:hAnsi="Cambria"/>
      <w:bCs/>
      <w:kern w:val="28"/>
      <w:sz w:val="28"/>
      <w:szCs w:val="32"/>
    </w:rPr>
  </w:style>
  <w:style w:type="table" w:customStyle="1" w:styleId="35">
    <w:name w:val="样式3"/>
    <w:basedOn w:val="a5"/>
    <w:uiPriority w:val="99"/>
    <w:rsid w:val="00145525"/>
    <w:tblPr>
      <w:tblBorders>
        <w:top w:val="single" w:sz="12" w:space="0" w:color="008000"/>
        <w:bottom w:val="single" w:sz="12" w:space="0" w:color="008000"/>
      </w:tblBorders>
    </w:tblPr>
    <w:tcPr>
      <w:vAlign w:val="center"/>
    </w:tcPr>
  </w:style>
  <w:style w:type="table" w:customStyle="1" w:styleId="15">
    <w:name w:val="网格型1"/>
    <w:basedOn w:val="a5"/>
    <w:next w:val="affc"/>
    <w:uiPriority w:val="39"/>
    <w:rsid w:val="00145525"/>
    <w:rPr>
      <w:rFonts w:ascii="Calibri" w:eastAsia="Times New Roman" w:hAnsi="Calibri"/>
      <w:kern w:val="2"/>
      <w:sz w:val="21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1">
    <w:name w:val="Normal (Web)"/>
    <w:basedOn w:val="a2"/>
    <w:uiPriority w:val="99"/>
    <w:unhideWhenUsed/>
    <w:rsid w:val="00145525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customStyle="1" w:styleId="apple-converted-space">
    <w:name w:val="apple-converted-space"/>
    <w:rsid w:val="00145525"/>
  </w:style>
  <w:style w:type="paragraph" w:customStyle="1" w:styleId="16">
    <w:name w:val="正文1"/>
    <w:basedOn w:val="a3"/>
    <w:link w:val="Char2"/>
    <w:qFormat/>
    <w:rsid w:val="00145525"/>
    <w:pPr>
      <w:ind w:firstLine="482"/>
    </w:pPr>
  </w:style>
  <w:style w:type="character" w:customStyle="1" w:styleId="Char2">
    <w:name w:val="正文 Char"/>
    <w:link w:val="16"/>
    <w:rsid w:val="00145525"/>
    <w:rPr>
      <w:kern w:val="2"/>
      <w:sz w:val="24"/>
      <w:szCs w:val="24"/>
    </w:rPr>
  </w:style>
  <w:style w:type="character" w:customStyle="1" w:styleId="afff2">
    <w:name w:val="页脚 字符"/>
    <w:uiPriority w:val="99"/>
    <w:rsid w:val="007B00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09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260683">
          <w:marLeft w:val="109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0680">
          <w:marLeft w:val="109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392957">
          <w:marLeft w:val="109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85286">
          <w:marLeft w:val="109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81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8085">
          <w:marLeft w:val="547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0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75703">
          <w:marLeft w:val="109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709549">
          <w:marLeft w:val="1555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6866">
          <w:marLeft w:val="109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8503">
          <w:marLeft w:val="1555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14108">
          <w:marLeft w:val="109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73263">
          <w:marLeft w:val="109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27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19865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4327">
          <w:marLeft w:val="155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8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0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350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2942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07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2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89156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02598">
          <w:marLeft w:val="1094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057756">
          <w:marLeft w:val="1094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3751">
          <w:marLeft w:val="1094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01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109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94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1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633929">
          <w:marLeft w:val="109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6307">
          <w:marLeft w:val="109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9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017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3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2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616084">
          <w:marLeft w:val="109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582529">
          <w:marLeft w:val="1555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910213">
          <w:marLeft w:val="1555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5183">
          <w:marLeft w:val="1555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69853">
          <w:marLeft w:val="109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637107">
          <w:marLeft w:val="1555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53591">
          <w:marLeft w:val="1555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84639">
          <w:marLeft w:val="1555"/>
          <w:marRight w:val="0"/>
          <w:marTop w:val="6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8" Type="http://schemas.openxmlformats.org/officeDocument/2006/relationships/footer" Target="footer1.xml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8.tmp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header" Target="header2.xml"/><Relationship Id="rId25" Type="http://schemas.openxmlformats.org/officeDocument/2006/relationships/image" Target="media/image12.tmp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image" Target="media/image8.png"/><Relationship Id="rId29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1.tmp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0.tmp"/><Relationship Id="rId28" Type="http://schemas.openxmlformats.org/officeDocument/2006/relationships/image" Target="media/image13.jpe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9.tmp"/><Relationship Id="rId27" Type="http://schemas.openxmlformats.org/officeDocument/2006/relationships/footer" Target="footer2.xml"/><Relationship Id="rId30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B68F12-C358-4385-92DA-A858DB551B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2913</TotalTime>
  <Pages>14</Pages>
  <Words>1267</Words>
  <Characters>7226</Characters>
  <Application>Microsoft Office Word</Application>
  <DocSecurity>0</DocSecurity>
  <PresentationFormat/>
  <Lines>60</Lines>
  <Paragraphs>16</Paragraphs>
  <Slides>0</Slides>
  <Notes>0</Notes>
  <HiddenSlides>0</HiddenSlides>
  <MMClips>0</MMClips>
  <ScaleCrop>false</ScaleCrop>
  <Manager/>
  <Company>HUST</Company>
  <LinksUpToDate>false</LinksUpToDate>
  <CharactersWithSpaces>8477</CharactersWithSpaces>
  <SharedDoc>false</SharedDoc>
  <HLinks>
    <vt:vector size="180" baseType="variant">
      <vt:variant>
        <vt:i4>1048631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_Toc474703741</vt:lpwstr>
      </vt:variant>
      <vt:variant>
        <vt:i4>1048631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_Toc474703740</vt:lpwstr>
      </vt:variant>
      <vt:variant>
        <vt:i4>1507383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_Toc474703739</vt:lpwstr>
      </vt:variant>
      <vt:variant>
        <vt:i4>1507383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_Toc474703738</vt:lpwstr>
      </vt:variant>
      <vt:variant>
        <vt:i4>1507383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_Toc474703737</vt:lpwstr>
      </vt:variant>
      <vt:variant>
        <vt:i4>1507383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_Toc474703736</vt:lpwstr>
      </vt:variant>
      <vt:variant>
        <vt:i4>1507383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_Toc474703735</vt:lpwstr>
      </vt:variant>
      <vt:variant>
        <vt:i4>1507383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_Toc474703734</vt:lpwstr>
      </vt:variant>
      <vt:variant>
        <vt:i4>1507383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_Toc474703733</vt:lpwstr>
      </vt:variant>
      <vt:variant>
        <vt:i4>1507383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_Toc474703732</vt:lpwstr>
      </vt:variant>
      <vt:variant>
        <vt:i4>1507383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_Toc474703731</vt:lpwstr>
      </vt:variant>
      <vt:variant>
        <vt:i4>1507383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_Toc474703730</vt:lpwstr>
      </vt:variant>
      <vt:variant>
        <vt:i4>1441847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_Toc474703729</vt:lpwstr>
      </vt:variant>
      <vt:variant>
        <vt:i4>1441847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_Toc474703728</vt:lpwstr>
      </vt:variant>
      <vt:variant>
        <vt:i4>1441847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_Toc474703727</vt:lpwstr>
      </vt:variant>
      <vt:variant>
        <vt:i4>1441847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_Toc474703726</vt:lpwstr>
      </vt:variant>
      <vt:variant>
        <vt:i4>1441847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_Toc474703725</vt:lpwstr>
      </vt:variant>
      <vt:variant>
        <vt:i4>1441847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_Toc474703724</vt:lpwstr>
      </vt:variant>
      <vt:variant>
        <vt:i4>1441847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_Toc474703723</vt:lpwstr>
      </vt:variant>
      <vt:variant>
        <vt:i4>1441847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_Toc474703722</vt:lpwstr>
      </vt:variant>
      <vt:variant>
        <vt:i4>1441847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_Toc474703721</vt:lpwstr>
      </vt:variant>
      <vt:variant>
        <vt:i4>1441847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_Toc474703720</vt:lpwstr>
      </vt:variant>
      <vt:variant>
        <vt:i4>1376311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_Toc474703719</vt:lpwstr>
      </vt:variant>
      <vt:variant>
        <vt:i4>1376311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_Toc474703718</vt:lpwstr>
      </vt:variant>
      <vt:variant>
        <vt:i4>1376311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_Toc474703717</vt:lpwstr>
      </vt:variant>
      <vt:variant>
        <vt:i4>1376311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_Toc474703716</vt:lpwstr>
      </vt:variant>
      <vt:variant>
        <vt:i4>1376311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_Toc474703715</vt:lpwstr>
      </vt:variant>
      <vt:variant>
        <vt:i4>1376311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_Toc474703714</vt:lpwstr>
      </vt:variant>
      <vt:variant>
        <vt:i4>1376311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_Toc474703713</vt:lpwstr>
      </vt:variant>
      <vt:variant>
        <vt:i4>6357022</vt:i4>
      </vt:variant>
      <vt:variant>
        <vt:i4>0</vt:i4>
      </vt:variant>
      <vt:variant>
        <vt:i4>0</vt:i4>
      </vt:variant>
      <vt:variant>
        <vt:i4>5</vt:i4>
      </vt:variant>
      <vt:variant>
        <vt:lpwstr>mailto:13456@qq.com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计算机组成原理  课程设计报告</dc:title>
  <dc:subject/>
  <dc:creator>xmdong</dc:creator>
  <cp:keywords/>
  <dc:description/>
  <cp:lastModifiedBy>张鑫</cp:lastModifiedBy>
  <cp:revision>142</cp:revision>
  <cp:lastPrinted>2015-02-28T08:26:00Z</cp:lastPrinted>
  <dcterms:created xsi:type="dcterms:W3CDTF">2017-02-12T16:11:00Z</dcterms:created>
  <dcterms:modified xsi:type="dcterms:W3CDTF">2018-04-22T04:07:00Z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2052-8.1.0.3163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</Properties>
</file>